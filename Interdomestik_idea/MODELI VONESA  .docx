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D5C3E" w14:textId="77777777" w:rsidR="00996A8A" w:rsidRDefault="00996A8A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lang w:val="en-GB"/>
        </w:rPr>
      </w:pPr>
      <w:proofErr w:type="spellStart"/>
      <w:proofErr w:type="gramStart"/>
      <w:r>
        <w:rPr>
          <w:rFonts w:ascii="Times" w:hAnsi="Times" w:cs="Times"/>
          <w:color w:val="000000"/>
          <w:lang w:val="en-GB"/>
        </w:rPr>
        <w:t>P</w:t>
      </w:r>
      <w:r w:rsidR="006C4714">
        <w:rPr>
          <w:rFonts w:ascii="Times" w:hAnsi="Times" w:cs="Times"/>
          <w:color w:val="000000"/>
          <w:lang w:val="en-GB"/>
        </w:rPr>
        <w:t>rojekti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r w:rsidR="006C4714">
        <w:rPr>
          <w:rFonts w:ascii="Times" w:hAnsi="Times" w:cs="Times"/>
          <w:color w:val="000000"/>
          <w:lang w:val="en-GB"/>
        </w:rPr>
        <w:t xml:space="preserve"> '</w:t>
      </w:r>
      <w:proofErr w:type="spellStart"/>
      <w:proofErr w:type="gramEnd"/>
      <w:r w:rsidR="006C4714">
        <w:rPr>
          <w:rFonts w:ascii="Times" w:hAnsi="Times" w:cs="Times"/>
          <w:color w:val="000000"/>
          <w:lang w:val="en-GB"/>
        </w:rPr>
        <w:t>Vonesa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' </w:t>
      </w:r>
      <w:proofErr w:type="spellStart"/>
      <w:r w:rsidR="006C4714">
        <w:rPr>
          <w:rFonts w:ascii="Times" w:hAnsi="Times" w:cs="Times"/>
          <w:color w:val="000000"/>
          <w:lang w:val="en-GB"/>
        </w:rPr>
        <w:t>që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</w:t>
      </w:r>
      <w:proofErr w:type="spellStart"/>
      <w:r w:rsidR="006C4714">
        <w:rPr>
          <w:rFonts w:ascii="Times" w:hAnsi="Times" w:cs="Times"/>
          <w:color w:val="000000"/>
          <w:lang w:val="en-GB"/>
        </w:rPr>
        <w:t>përfshin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</w:t>
      </w:r>
      <w:proofErr w:type="spellStart"/>
      <w:r w:rsidR="006C4714">
        <w:rPr>
          <w:rFonts w:ascii="Times" w:hAnsi="Times" w:cs="Times"/>
          <w:color w:val="000000"/>
          <w:lang w:val="en-GB"/>
        </w:rPr>
        <w:t>ndërtimin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e </w:t>
      </w:r>
      <w:proofErr w:type="spellStart"/>
      <w:r w:rsidR="006C4714">
        <w:rPr>
          <w:rFonts w:ascii="Times" w:hAnsi="Times" w:cs="Times"/>
          <w:color w:val="000000"/>
          <w:lang w:val="en-GB"/>
        </w:rPr>
        <w:t>një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</w:t>
      </w:r>
      <w:proofErr w:type="spellStart"/>
      <w:r w:rsidR="006C4714">
        <w:rPr>
          <w:rFonts w:ascii="Times" w:hAnsi="Times" w:cs="Times"/>
          <w:color w:val="000000"/>
          <w:lang w:val="en-GB"/>
        </w:rPr>
        <w:t>aplikacioni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web </w:t>
      </w:r>
      <w:proofErr w:type="spellStart"/>
      <w:r w:rsidR="006C4714">
        <w:rPr>
          <w:rFonts w:ascii="Times" w:hAnsi="Times" w:cs="Times"/>
          <w:color w:val="000000"/>
          <w:lang w:val="en-GB"/>
        </w:rPr>
        <w:t>dhe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mobile </w:t>
      </w:r>
      <w:proofErr w:type="spellStart"/>
      <w:r w:rsidR="006C4714">
        <w:rPr>
          <w:rFonts w:ascii="Times" w:hAnsi="Times" w:cs="Times"/>
          <w:color w:val="000000"/>
          <w:lang w:val="en-GB"/>
        </w:rPr>
        <w:t>për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</w:t>
      </w:r>
      <w:proofErr w:type="spellStart"/>
      <w:r w:rsidR="006C4714">
        <w:rPr>
          <w:rFonts w:ascii="Times" w:hAnsi="Times" w:cs="Times"/>
          <w:color w:val="000000"/>
          <w:lang w:val="en-GB"/>
        </w:rPr>
        <w:t>kërkesat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e </w:t>
      </w:r>
      <w:proofErr w:type="spellStart"/>
      <w:r w:rsidR="006C4714">
        <w:rPr>
          <w:rFonts w:ascii="Times" w:hAnsi="Times" w:cs="Times"/>
          <w:color w:val="000000"/>
          <w:lang w:val="en-GB"/>
        </w:rPr>
        <w:t>kompensimit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</w:t>
      </w:r>
      <w:proofErr w:type="spellStart"/>
      <w:r w:rsidR="006C4714">
        <w:rPr>
          <w:rFonts w:ascii="Times" w:hAnsi="Times" w:cs="Times"/>
          <w:color w:val="000000"/>
          <w:lang w:val="en-GB"/>
        </w:rPr>
        <w:t>të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</w:t>
      </w:r>
      <w:proofErr w:type="spellStart"/>
      <w:r w:rsidR="006C4714">
        <w:rPr>
          <w:rFonts w:ascii="Times" w:hAnsi="Times" w:cs="Times"/>
          <w:color w:val="000000"/>
          <w:lang w:val="en-GB"/>
        </w:rPr>
        <w:t>fluturimeve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</w:t>
      </w:r>
      <w:proofErr w:type="spellStart"/>
      <w:r w:rsidR="006C4714">
        <w:rPr>
          <w:rFonts w:ascii="Times" w:hAnsi="Times" w:cs="Times"/>
          <w:color w:val="000000"/>
          <w:lang w:val="en-GB"/>
        </w:rPr>
        <w:t>sipas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EC261, </w:t>
      </w:r>
      <w:proofErr w:type="spellStart"/>
      <w:r w:rsidR="006C4714">
        <w:rPr>
          <w:rFonts w:ascii="Times" w:hAnsi="Times" w:cs="Times"/>
          <w:color w:val="000000"/>
          <w:lang w:val="en-GB"/>
        </w:rPr>
        <w:t>në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</w:t>
      </w:r>
      <w:proofErr w:type="spellStart"/>
      <w:r w:rsidR="006C4714">
        <w:rPr>
          <w:rFonts w:ascii="Times" w:hAnsi="Times" w:cs="Times"/>
          <w:color w:val="000000"/>
          <w:lang w:val="en-GB"/>
        </w:rPr>
        <w:t>dy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</w:t>
      </w:r>
      <w:proofErr w:type="spellStart"/>
      <w:r w:rsidR="006C4714">
        <w:rPr>
          <w:rFonts w:ascii="Times" w:hAnsi="Times" w:cs="Times"/>
          <w:color w:val="000000"/>
          <w:lang w:val="en-GB"/>
        </w:rPr>
        <w:t>skenarë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: </w:t>
      </w:r>
    </w:p>
    <w:p w14:paraId="22F82D3C" w14:textId="77777777" w:rsidR="00996A8A" w:rsidRDefault="00996A8A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lang w:val="en-GB"/>
        </w:rPr>
      </w:pPr>
      <w:r>
        <w:rPr>
          <w:rFonts w:ascii="Times" w:hAnsi="Times" w:cs="Times"/>
          <w:color w:val="000000"/>
          <w:lang w:val="en-GB"/>
        </w:rPr>
        <w:t>1.</w:t>
      </w:r>
      <w:r w:rsidR="006C4714">
        <w:rPr>
          <w:rFonts w:ascii="Times" w:hAnsi="Times" w:cs="Times"/>
          <w:color w:val="000000"/>
          <w:lang w:val="en-GB"/>
        </w:rPr>
        <w:t xml:space="preserve">vetëm </w:t>
      </w:r>
      <w:proofErr w:type="spellStart"/>
      <w:r w:rsidR="006C4714">
        <w:rPr>
          <w:rFonts w:ascii="Times" w:hAnsi="Times" w:cs="Times"/>
          <w:color w:val="000000"/>
          <w:lang w:val="en-GB"/>
        </w:rPr>
        <w:t>në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</w:t>
      </w:r>
      <w:proofErr w:type="spellStart"/>
      <w:r w:rsidR="006C4714">
        <w:rPr>
          <w:rFonts w:ascii="Times" w:hAnsi="Times" w:cs="Times"/>
          <w:color w:val="000000"/>
          <w:lang w:val="en-GB"/>
        </w:rPr>
        <w:t>tregun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</w:t>
      </w:r>
      <w:proofErr w:type="spellStart"/>
      <w:r w:rsidR="006C4714">
        <w:rPr>
          <w:rFonts w:ascii="Times" w:hAnsi="Times" w:cs="Times"/>
          <w:color w:val="000000"/>
          <w:lang w:val="en-GB"/>
        </w:rPr>
        <w:t>shqiptar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+ </w:t>
      </w:r>
      <w:proofErr w:type="spellStart"/>
      <w:r w:rsidR="006C4714">
        <w:rPr>
          <w:rFonts w:ascii="Times" w:hAnsi="Times" w:cs="Times"/>
          <w:color w:val="000000"/>
          <w:lang w:val="en-GB"/>
        </w:rPr>
        <w:t>diasporë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, </w:t>
      </w:r>
    </w:p>
    <w:p w14:paraId="4B343F7C" w14:textId="77777777" w:rsidR="00996A8A" w:rsidRDefault="00996A8A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lang w:val="en-GB"/>
        </w:rPr>
      </w:pPr>
      <w:r>
        <w:rPr>
          <w:rFonts w:ascii="Times" w:hAnsi="Times" w:cs="Times"/>
          <w:color w:val="000000"/>
          <w:lang w:val="en-GB"/>
        </w:rPr>
        <w:t>2.</w:t>
      </w:r>
      <w:r w:rsidR="006C4714">
        <w:rPr>
          <w:rFonts w:ascii="Times" w:hAnsi="Times" w:cs="Times"/>
          <w:color w:val="000000"/>
          <w:lang w:val="en-GB"/>
        </w:rPr>
        <w:t xml:space="preserve">dhe </w:t>
      </w:r>
      <w:proofErr w:type="spellStart"/>
      <w:r w:rsidR="006C4714">
        <w:rPr>
          <w:rFonts w:ascii="Times" w:hAnsi="Times" w:cs="Times"/>
          <w:color w:val="000000"/>
          <w:lang w:val="en-GB"/>
        </w:rPr>
        <w:t>në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</w:t>
      </w:r>
      <w:proofErr w:type="spellStart"/>
      <w:r w:rsidR="006C4714">
        <w:rPr>
          <w:rFonts w:ascii="Times" w:hAnsi="Times" w:cs="Times"/>
          <w:color w:val="000000"/>
          <w:lang w:val="en-GB"/>
        </w:rPr>
        <w:t>nivel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</w:t>
      </w:r>
      <w:proofErr w:type="spellStart"/>
      <w:r w:rsidR="006C4714">
        <w:rPr>
          <w:rFonts w:ascii="Times" w:hAnsi="Times" w:cs="Times"/>
          <w:color w:val="000000"/>
          <w:lang w:val="en-GB"/>
        </w:rPr>
        <w:t>të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</w:t>
      </w:r>
      <w:proofErr w:type="spellStart"/>
      <w:r w:rsidR="006C4714">
        <w:rPr>
          <w:rFonts w:ascii="Times" w:hAnsi="Times" w:cs="Times"/>
          <w:color w:val="000000"/>
          <w:lang w:val="en-GB"/>
        </w:rPr>
        <w:t>zgjeruar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</w:t>
      </w:r>
      <w:proofErr w:type="spellStart"/>
      <w:r w:rsidR="006C4714">
        <w:rPr>
          <w:rFonts w:ascii="Times" w:hAnsi="Times" w:cs="Times"/>
          <w:color w:val="000000"/>
          <w:lang w:val="en-GB"/>
        </w:rPr>
        <w:t>në</w:t>
      </w:r>
      <w:proofErr w:type="spellEnd"/>
      <w:r w:rsidR="006C4714">
        <w:rPr>
          <w:rFonts w:ascii="Times" w:hAnsi="Times" w:cs="Times"/>
          <w:color w:val="000000"/>
          <w:lang w:val="en-GB"/>
        </w:rPr>
        <w:t xml:space="preserve"> BE. </w:t>
      </w:r>
    </w:p>
    <w:p w14:paraId="63C6A7E0" w14:textId="53FA7A57" w:rsid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lang w:val="en-GB"/>
        </w:rPr>
      </w:pPr>
      <w:r>
        <w:rPr>
          <w:rFonts w:ascii="Times" w:hAnsi="Times" w:cs="Times"/>
          <w:color w:val="000000"/>
          <w:lang w:val="en-GB"/>
        </w:rPr>
        <w:t xml:space="preserve">Do </w:t>
      </w:r>
      <w:proofErr w:type="spellStart"/>
      <w:r>
        <w:rPr>
          <w:rFonts w:ascii="Times" w:hAnsi="Times" w:cs="Times"/>
          <w:color w:val="000000"/>
          <w:lang w:val="en-GB"/>
        </w:rPr>
        <w:t>të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përfshij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analizën</w:t>
      </w:r>
      <w:proofErr w:type="spellEnd"/>
      <w:r>
        <w:rPr>
          <w:rFonts w:ascii="Times" w:hAnsi="Times" w:cs="Times"/>
          <w:color w:val="000000"/>
          <w:lang w:val="en-GB"/>
        </w:rPr>
        <w:t xml:space="preserve"> e </w:t>
      </w:r>
      <w:proofErr w:type="spellStart"/>
      <w:r>
        <w:rPr>
          <w:rFonts w:ascii="Times" w:hAnsi="Times" w:cs="Times"/>
          <w:color w:val="000000"/>
          <w:lang w:val="en-GB"/>
        </w:rPr>
        <w:t>teknologjive</w:t>
      </w:r>
      <w:proofErr w:type="spellEnd"/>
      <w:r>
        <w:rPr>
          <w:rFonts w:ascii="Times" w:hAnsi="Times" w:cs="Times"/>
          <w:color w:val="000000"/>
          <w:lang w:val="en-GB"/>
        </w:rPr>
        <w:t xml:space="preserve"> me </w:t>
      </w:r>
      <w:proofErr w:type="spellStart"/>
      <w:r>
        <w:rPr>
          <w:rFonts w:ascii="Times" w:hAnsi="Times" w:cs="Times"/>
          <w:color w:val="000000"/>
          <w:lang w:val="en-GB"/>
        </w:rPr>
        <w:t>kosto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të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ulët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dhe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stabilitet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të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lartë</w:t>
      </w:r>
      <w:proofErr w:type="spellEnd"/>
      <w:r>
        <w:rPr>
          <w:rFonts w:ascii="Times" w:hAnsi="Times" w:cs="Times"/>
          <w:color w:val="000000"/>
          <w:lang w:val="en-GB"/>
        </w:rPr>
        <w:t xml:space="preserve">, </w:t>
      </w:r>
      <w:proofErr w:type="spellStart"/>
      <w:r>
        <w:rPr>
          <w:rFonts w:ascii="Times" w:hAnsi="Times" w:cs="Times"/>
          <w:color w:val="000000"/>
          <w:lang w:val="en-GB"/>
        </w:rPr>
        <w:t>projeksionet</w:t>
      </w:r>
      <w:proofErr w:type="spellEnd"/>
      <w:r>
        <w:rPr>
          <w:rFonts w:ascii="Times" w:hAnsi="Times" w:cs="Times"/>
          <w:color w:val="000000"/>
          <w:lang w:val="en-GB"/>
        </w:rPr>
        <w:t xml:space="preserve"> e </w:t>
      </w:r>
      <w:proofErr w:type="spellStart"/>
      <w:r>
        <w:rPr>
          <w:rFonts w:ascii="Times" w:hAnsi="Times" w:cs="Times"/>
          <w:color w:val="000000"/>
          <w:lang w:val="en-GB"/>
        </w:rPr>
        <w:t>kostove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për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zhvillim</w:t>
      </w:r>
      <w:proofErr w:type="spellEnd"/>
      <w:r>
        <w:rPr>
          <w:rFonts w:ascii="Times" w:hAnsi="Times" w:cs="Times"/>
          <w:color w:val="000000"/>
          <w:lang w:val="en-GB"/>
        </w:rPr>
        <w:t xml:space="preserve">, </w:t>
      </w:r>
      <w:proofErr w:type="spellStart"/>
      <w:r>
        <w:rPr>
          <w:rFonts w:ascii="Times" w:hAnsi="Times" w:cs="Times"/>
          <w:color w:val="000000"/>
          <w:lang w:val="en-GB"/>
        </w:rPr>
        <w:t>operim</w:t>
      </w:r>
      <w:proofErr w:type="spellEnd"/>
      <w:r>
        <w:rPr>
          <w:rFonts w:ascii="Times" w:hAnsi="Times" w:cs="Times"/>
          <w:color w:val="000000"/>
          <w:lang w:val="en-GB"/>
        </w:rPr>
        <w:t xml:space="preserve">, marketing </w:t>
      </w:r>
      <w:proofErr w:type="spellStart"/>
      <w:r>
        <w:rPr>
          <w:rFonts w:ascii="Times" w:hAnsi="Times" w:cs="Times"/>
          <w:color w:val="000000"/>
          <w:lang w:val="en-GB"/>
        </w:rPr>
        <w:t>dhe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shërbime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ligjore</w:t>
      </w:r>
      <w:proofErr w:type="spellEnd"/>
      <w:r>
        <w:rPr>
          <w:rFonts w:ascii="Times" w:hAnsi="Times" w:cs="Times"/>
          <w:color w:val="000000"/>
          <w:lang w:val="en-GB"/>
        </w:rPr>
        <w:t xml:space="preserve">, </w:t>
      </w:r>
      <w:proofErr w:type="spellStart"/>
      <w:r>
        <w:rPr>
          <w:rFonts w:ascii="Times" w:hAnsi="Times" w:cs="Times"/>
          <w:color w:val="000000"/>
          <w:lang w:val="en-GB"/>
        </w:rPr>
        <w:t>si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dhe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parashikim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të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të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ardhurave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dhe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shpenzimeve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për</w:t>
      </w:r>
      <w:proofErr w:type="spellEnd"/>
      <w:r>
        <w:rPr>
          <w:rFonts w:ascii="Times" w:hAnsi="Times" w:cs="Times"/>
          <w:color w:val="000000"/>
          <w:lang w:val="en-GB"/>
        </w:rPr>
        <w:t xml:space="preserve"> 1–3 </w:t>
      </w:r>
      <w:proofErr w:type="spellStart"/>
      <w:r>
        <w:rPr>
          <w:rFonts w:ascii="Times" w:hAnsi="Times" w:cs="Times"/>
          <w:color w:val="000000"/>
          <w:lang w:val="en-GB"/>
        </w:rPr>
        <w:t>vite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për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të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dy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skenarët</w:t>
      </w:r>
      <w:proofErr w:type="spellEnd"/>
      <w:r>
        <w:rPr>
          <w:rFonts w:ascii="Times" w:hAnsi="Times" w:cs="Times"/>
          <w:color w:val="000000"/>
          <w:lang w:val="en-GB"/>
        </w:rPr>
        <w:t>.</w:t>
      </w:r>
    </w:p>
    <w:p w14:paraId="572336CF" w14:textId="28561EC1" w:rsid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center"/>
        <w:rPr>
          <w:rFonts w:ascii="Times" w:hAnsi="Times" w:cs="Times"/>
          <w:b/>
          <w:bCs/>
          <w:color w:val="000000"/>
          <w:u w:val="single"/>
          <w:lang w:val="en-GB"/>
        </w:rPr>
      </w:pPr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 xml:space="preserve">Do </w:t>
      </w:r>
      <w:proofErr w:type="spellStart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>të</w:t>
      </w:r>
      <w:proofErr w:type="spellEnd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 xml:space="preserve"> </w:t>
      </w:r>
      <w:proofErr w:type="spellStart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>rikthehem</w:t>
      </w:r>
      <w:proofErr w:type="spellEnd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 xml:space="preserve"> me </w:t>
      </w:r>
      <w:proofErr w:type="spellStart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>një</w:t>
      </w:r>
      <w:proofErr w:type="spellEnd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 xml:space="preserve"> plan </w:t>
      </w:r>
      <w:proofErr w:type="spellStart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>të</w:t>
      </w:r>
      <w:proofErr w:type="spellEnd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 xml:space="preserve"> </w:t>
      </w:r>
      <w:proofErr w:type="spellStart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>detajuar</w:t>
      </w:r>
      <w:proofErr w:type="spellEnd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 xml:space="preserve"> </w:t>
      </w:r>
      <w:proofErr w:type="spellStart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>dhe</w:t>
      </w:r>
      <w:proofErr w:type="spellEnd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 xml:space="preserve"> </w:t>
      </w:r>
      <w:proofErr w:type="spellStart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>të</w:t>
      </w:r>
      <w:proofErr w:type="spellEnd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 xml:space="preserve"> </w:t>
      </w:r>
      <w:proofErr w:type="spellStart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>strukturuar</w:t>
      </w:r>
      <w:proofErr w:type="spellEnd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 xml:space="preserve"> </w:t>
      </w:r>
      <w:proofErr w:type="spellStart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>për</w:t>
      </w:r>
      <w:proofErr w:type="spellEnd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 xml:space="preserve"> </w:t>
      </w:r>
      <w:proofErr w:type="spellStart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>shqyrtim</w:t>
      </w:r>
      <w:proofErr w:type="spellEnd"/>
      <w:r w:rsidRPr="00996A8A">
        <w:rPr>
          <w:rFonts w:ascii="Times" w:hAnsi="Times" w:cs="Times"/>
          <w:b/>
          <w:bCs/>
          <w:color w:val="000000"/>
          <w:u w:val="single"/>
          <w:lang w:val="en-GB"/>
        </w:rPr>
        <w:t>.</w:t>
      </w:r>
    </w:p>
    <w:p w14:paraId="0AE69999" w14:textId="77777777" w:rsidR="00996A8A" w:rsidRPr="00996A8A" w:rsidRDefault="00996A8A" w:rsidP="007E4A45">
      <w:pPr>
        <w:autoSpaceDE w:val="0"/>
        <w:autoSpaceDN w:val="0"/>
        <w:adjustRightInd w:val="0"/>
        <w:spacing w:after="240" w:line="360" w:lineRule="auto"/>
        <w:ind w:left="-142" w:right="850"/>
        <w:jc w:val="center"/>
        <w:rPr>
          <w:rFonts w:ascii="Times" w:hAnsi="Times" w:cs="Times"/>
          <w:b/>
          <w:bCs/>
          <w:color w:val="000000"/>
          <w:u w:val="single"/>
          <w:lang w:val="en-GB"/>
        </w:rPr>
      </w:pPr>
    </w:p>
    <w:p w14:paraId="7CFA7564" w14:textId="77777777" w:rsidR="006C4714" w:rsidRPr="006C4714" w:rsidRDefault="006C4714" w:rsidP="007E4A45">
      <w:pPr>
        <w:autoSpaceDE w:val="0"/>
        <w:autoSpaceDN w:val="0"/>
        <w:adjustRightInd w:val="0"/>
        <w:spacing w:after="321" w:line="360" w:lineRule="auto"/>
        <w:ind w:left="-142" w:right="850"/>
        <w:jc w:val="center"/>
        <w:rPr>
          <w:rFonts w:ascii="Times" w:hAnsi="Times" w:cs="Times"/>
          <w:b/>
          <w:bCs/>
          <w:color w:val="000000"/>
          <w:sz w:val="28"/>
          <w:szCs w:val="28"/>
          <w:lang w:val="en-GB"/>
        </w:rPr>
      </w:pPr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Model 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i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Plotë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për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Projektin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 “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Vonesa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” – 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Shërbimi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i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Kompensimit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Fluturimeve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Interdomestik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shpk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)</w:t>
      </w:r>
    </w:p>
    <w:p w14:paraId="2F76877F" w14:textId="77777777" w:rsidR="006C4714" w:rsidRPr="006C4714" w:rsidRDefault="006C4714" w:rsidP="007E4A45">
      <w:pPr>
        <w:autoSpaceDE w:val="0"/>
        <w:autoSpaceDN w:val="0"/>
        <w:adjustRightInd w:val="0"/>
        <w:spacing w:after="298" w:line="360" w:lineRule="auto"/>
        <w:ind w:left="-142" w:right="850"/>
        <w:rPr>
          <w:rFonts w:ascii="Times" w:hAnsi="Times" w:cs="Times"/>
          <w:b/>
          <w:bCs/>
          <w:color w:val="000000"/>
          <w:lang w:val="en-GB"/>
        </w:rPr>
      </w:pPr>
      <w:r w:rsidRPr="006C4714">
        <w:rPr>
          <w:rFonts w:ascii="Times" w:hAnsi="Times" w:cs="Times"/>
          <w:b/>
          <w:bCs/>
          <w:color w:val="000000"/>
          <w:lang w:val="en-GB"/>
        </w:rPr>
        <w:t xml:space="preserve">1.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Aplikacioni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Web &amp; Mobile –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Funksionaliteti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Dizajni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për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Përdoruesit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Shqiptarë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Diasporën</w:t>
      </w:r>
      <w:proofErr w:type="spellEnd"/>
    </w:p>
    <w:p w14:paraId="7138EAE0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Aplikacioni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planifikohet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disponueshëm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web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mobile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platforma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iOS &amp; Android),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ndërfaqe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gjuhën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shqipe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maqedonase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t’u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përshtatur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Shqipëria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Kosova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Maqedonia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Veriut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diaspora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shqiptare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Evropë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Qëllimi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kryesor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lejojë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pasagjerët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kontrollojnë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shpejt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fluturimi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tyre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kualifikohet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kompensim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sipas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rregullores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EC261/2004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paraqesin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online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dëmshpërblim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minuta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pa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procedura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ndërlikuara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</w:p>
    <w:p w14:paraId="2F97881D" w14:textId="77777777" w:rsidR="006C4714" w:rsidRPr="006C4714" w:rsidRDefault="006C4714" w:rsidP="007E4A45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Versioni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Web (Responsive):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Faza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fokusohet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web-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aplikacion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responsive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aksesueshëm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kompjuteri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telefoni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siguron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bazë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vetme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kodi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ul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kostot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zhvillimit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hyjnë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faqen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kryesore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spikat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mesazhi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kryesor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“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Merr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deri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600€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kompensim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fluturimet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vonuara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”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garancia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“no win – no fee”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nuk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paguhet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asgjë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paraprakisht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asnjë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kosto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nuk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buton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dukshëm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“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Kërko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Kompensim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”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nis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procesin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634D9A5F" w14:textId="77777777" w:rsidR="006C4714" w:rsidRPr="006C4714" w:rsidRDefault="006C4714" w:rsidP="007E4A45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Versionet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Mobile (iOS &amp; Android):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platforma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web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funksionale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testuar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ndërtohen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aplikacione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mobile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native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qasje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ndër-platformë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eksperiencë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njoftime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“push”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statusin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akses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offline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ruajtura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etj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efikasitet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aplikacionet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mobile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ndërtohen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duke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ripërdorur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logjikën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web-it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teknologji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PWA (Progressive Web App)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korniza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cross-platform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React Native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apo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Flutter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lejojnë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zhvillimin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njëherësh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iOS/Android.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strategji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ul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ndjeshëm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kohën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koston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zhvillimit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eviton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krijimin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kodeve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krejtësisht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veçanta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secilën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platformë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3328268C" w14:textId="77777777" w:rsidR="006C4714" w:rsidRPr="006C4714" w:rsidRDefault="006C4714" w:rsidP="007E4A45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lastRenderedPageBreak/>
        <w:t>Dizajni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Gjuhët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Ndërfaqja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thjeshtë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qartë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me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hapa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logjikë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udhëheqin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gjatë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procesit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Internacionalizimi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(i18n)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implementohet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aplikacioni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ofrohet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Shqip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(default)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Maqedonisht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mundësi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kalimi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menjëhershëm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midis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gjuhëve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Duke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audienca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primare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shqiptare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rajon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tonality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lokalizuara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miqësore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por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profesionale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gjuhën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shqipe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Opsionalisht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ofrohet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gjuha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angleze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t’u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përshtatur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diasporës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preferojnë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anglisht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huaj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P.sh.,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Maqedoninë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Veriut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merret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parasysh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ofrimi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alfabetit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cirilik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versionin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maqedonisht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etnikë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maqedonas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265BA240" w14:textId="77777777" w:rsidR="006C4714" w:rsidRPr="006C4714" w:rsidRDefault="006C4714" w:rsidP="007E4A45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Regjistrimi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Hapat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Kërkesës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kontrollojnë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fillimisht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regjistrim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tyre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kualifikohet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faqen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kryesore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formë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thjeshtë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numrin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datën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Sistemi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kërkim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databazën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fluturimeve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integrim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ndonjë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API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fluturimesh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burimeve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publike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kontrollon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kriteret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EC261.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plotëson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kushtet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“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ABC123, 5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korrik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2024,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anulim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2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para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nisjes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kualifikohet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~€400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”),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atëherë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krijojë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llogari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plotësojë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Regjistrimi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thjeshtohet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maksimalisht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opsione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social login (“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Hyr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Facebook/Google/Apple”)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krahas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email-it,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mënyrë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stepen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krijimi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llogarisë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krijohet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llogaria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vazhdon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formularin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detajuar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ndjekë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progresin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çdo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moment (model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ngjashëm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portalin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Skycop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).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246C3F7A" w14:textId="77777777" w:rsidR="006C4714" w:rsidRPr="006C4714" w:rsidRDefault="006C4714" w:rsidP="007E4A45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Formulari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Multi-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hapësh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Kërkesës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Procesi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aplikimit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ndahet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4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hapa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kryesorë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interaktivë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:</w:t>
      </w:r>
    </w:p>
    <w:p w14:paraId="67CBF712" w14:textId="77777777" w:rsidR="006C4714" w:rsidRPr="006C4714" w:rsidRDefault="006C4714" w:rsidP="007E4A45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Detajet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Fluturimit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itinerarin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numrin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datën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orën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planifikuar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nisjes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/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mbërritjes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orën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mbërritjes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Gjithashtu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pyetet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dhënë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ndonjë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shpjegim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vonesën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/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anulimin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informacione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algoritmi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vlerësimit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automatik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verifikuar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kualifikimin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16D25FE2" w14:textId="77777777" w:rsidR="006C4714" w:rsidRPr="006C4714" w:rsidRDefault="006C4714" w:rsidP="007E4A45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dhënat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personale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Emër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mbiemër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kombësia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identifikimi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nr.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pasaporte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/ID),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detajet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kontaktit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(email,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telefon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detajet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bankare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pasagjeri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dëshiron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marrë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merret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pëlqimi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GDPR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përpunimin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dhënave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personale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deklarim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autorizon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-un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veprojë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emër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çështje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1FB51B9F" w14:textId="77777777" w:rsidR="006C4714" w:rsidRPr="006C4714" w:rsidRDefault="006C4714" w:rsidP="007E4A45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Ngarkimi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dokumenteve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mundësi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ngarkojë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mbështetëse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p.sh.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kartën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imbarkimit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biletën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elektronike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email-in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konfirmimit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anulimit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çdo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provë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tjetër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vërteton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vonesën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/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anulimin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nuk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detyrueshme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por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ndihmojnë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përpunimin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aplikacionin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mobil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planifikohet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madje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scanner QR/barcode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lejon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fotografimin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kartës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imbarkimit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;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sistemi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automatikisht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lexojë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kodin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plotësojë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fushat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përkatëse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numri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PNR,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emri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pasagjerit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etj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., duke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bërë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procesin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shpejtë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.)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01F17749" w14:textId="77777777" w:rsidR="006C4714" w:rsidRPr="006C4714" w:rsidRDefault="006C4714" w:rsidP="007E4A45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Konfirmimi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&amp;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Nënshkrimi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elektronik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Para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dorëzimit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përfundimtar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shfaqet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përmbledhje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kushtet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shërbimit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kontrata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ndërmjetësimit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cesionit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drejtës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lastRenderedPageBreak/>
        <w:t>kompensimit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pranimin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tyre (p.sh. duke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klikuar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“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Pranoj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kushtet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”),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nënshkruan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elektronikisht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autorizimin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Interdomestik-ut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mandat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ligjor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ta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përfaqësuar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nënshkrim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implementohet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click-wrap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mjafton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aprovimi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online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emër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praktikë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pranuar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siguri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lartë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specifike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shërbim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formal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nënshkrimit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elektronik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DocuSign).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2779DACD" w14:textId="77777777" w:rsidR="006C4714" w:rsidRPr="006C4714" w:rsidRDefault="006C4714" w:rsidP="007E4A45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Backend &amp;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Automatizimi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Pas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dorëzimit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formularit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sistemi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backend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ruan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dhënat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nis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automatikisht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procese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(1)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Kontrollon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sfond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përsëri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kriteret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EC261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konfirmuar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vlefshmërinë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nuk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plotëson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kriteret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territoriale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kohore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shënohet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“jo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kualifikueshëm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”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komunikohet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stafit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vazhdojë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(2)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Gjeneron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dokumentacionin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standard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automatikisht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përgatitet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draft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letrës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t’i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dërgohet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gjitha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dhënat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plotësuara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;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gjithashtu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gjenerohet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kopje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prokurës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kontratës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cesionit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nënshkruar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gatshme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t’iu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dërguar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palëve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përkatëse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provë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mandatit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automatizim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formë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templated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shkurtërton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kohën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reagimit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idealisht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sapo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plotëson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brenda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disa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minutave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gati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email-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zyrtar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dërgohet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08CBB58F" w14:textId="77777777" w:rsidR="006C4714" w:rsidRPr="006C4714" w:rsidRDefault="006C4714" w:rsidP="007E4A45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Siguria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Privatësia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Duke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trajtohen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dhëna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sensitive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personale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implementohen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masat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standarde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sigurisë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kibernetike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komunikimi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bëhet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përmes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HTTPS (SSL)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web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encryption end-to-end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ruajtura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server.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ngarkuara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kontratat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nënshkruara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ruhen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kohëshënues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(timestamp)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hash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integritet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mënyrë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provohet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autenticiteti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tyre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ligjërisht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aksesin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llogarive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autentifikim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sigurt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(hashing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fjalëkalimeve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opsion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2FA).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ndërmerren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gjithashtu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testime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penetrimi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auditime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sigurie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para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lançimit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publik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0A00D338" w14:textId="77777777" w:rsidR="006C4714" w:rsidRPr="006C4714" w:rsidRDefault="006C4714" w:rsidP="007E4A45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Elemente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UX/UI: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Dizajni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vizual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modern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intuitiv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ikona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ilustrime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ndihmuar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navigimin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ikonë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avion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+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seksionin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vonesës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ikonë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seksionin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ngarkimit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etj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Tekstet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udhëzuese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gjuhë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thjeshtë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drejtpërdrejt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(duke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drejtuar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shqip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ton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miqësor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çdo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hap,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parashikohen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këshilla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konteksti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(tooltips/FAQ) – 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pranë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fushës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“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Numri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”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buton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informues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tregon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shpjegimin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gjendet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numri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biletë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vetë-mjaftueshëm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gjatë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plotësimit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ul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nevojën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asistencë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5CB3BB85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(Me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këtë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strukturë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aplikacioni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synon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t’i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japë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përdoruesit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eksperiencë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sa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lehtë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besueshme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, duke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kthyer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proces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ligjor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relativisht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kompleks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kërkimin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kompensimit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ajror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shërbim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thjeshtë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online,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arritshëm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këdo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.)</w:t>
      </w:r>
    </w:p>
    <w:p w14:paraId="762DD5A6" w14:textId="77777777" w:rsidR="006C4714" w:rsidRPr="006C4714" w:rsidRDefault="006C4714" w:rsidP="007E4A45">
      <w:pPr>
        <w:autoSpaceDE w:val="0"/>
        <w:autoSpaceDN w:val="0"/>
        <w:adjustRightInd w:val="0"/>
        <w:spacing w:after="298" w:line="360" w:lineRule="auto"/>
        <w:ind w:left="-142" w:right="850"/>
        <w:rPr>
          <w:rFonts w:ascii="Times" w:hAnsi="Times" w:cs="Times"/>
          <w:b/>
          <w:bCs/>
          <w:color w:val="000000"/>
          <w:sz w:val="28"/>
          <w:szCs w:val="28"/>
          <w:lang w:val="en-GB"/>
        </w:rPr>
      </w:pPr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2. 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Skenarët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Modelit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Biznesit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për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Operimin</w:t>
      </w:r>
      <w:proofErr w:type="spellEnd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8"/>
          <w:szCs w:val="28"/>
          <w:lang w:val="en-GB"/>
        </w:rPr>
        <w:t>Shërbimit</w:t>
      </w:r>
      <w:proofErr w:type="spellEnd"/>
    </w:p>
    <w:p w14:paraId="576A3691" w14:textId="77777777" w:rsid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rPr>
          <w:rFonts w:ascii="Times" w:hAnsi="Times" w:cs="Times"/>
          <w:color w:val="000000"/>
          <w:lang w:val="en-GB"/>
        </w:rPr>
      </w:pPr>
      <w:proofErr w:type="spellStart"/>
      <w:r>
        <w:rPr>
          <w:rFonts w:ascii="Times" w:hAnsi="Times" w:cs="Times"/>
          <w:color w:val="000000"/>
          <w:lang w:val="en-GB"/>
        </w:rPr>
        <w:lastRenderedPageBreak/>
        <w:t>Interdomestik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planifikon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dy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skenarë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të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mundshëm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të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operimit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të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biznesit</w:t>
      </w:r>
      <w:proofErr w:type="spellEnd"/>
      <w:r>
        <w:rPr>
          <w:rFonts w:ascii="Times" w:hAnsi="Times" w:cs="Times"/>
          <w:color w:val="000000"/>
          <w:lang w:val="en-GB"/>
        </w:rPr>
        <w:t xml:space="preserve">, </w:t>
      </w:r>
      <w:proofErr w:type="spellStart"/>
      <w:r>
        <w:rPr>
          <w:rFonts w:ascii="Times" w:hAnsi="Times" w:cs="Times"/>
          <w:color w:val="000000"/>
          <w:lang w:val="en-GB"/>
        </w:rPr>
        <w:t>të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cilët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ndikojnë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shtrirjen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gjeografike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të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shërbimit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dhe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partneritetet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ligjore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të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nevojshme</w:t>
      </w:r>
      <w:proofErr w:type="spellEnd"/>
      <w:r>
        <w:rPr>
          <w:rFonts w:ascii="Times" w:hAnsi="Times" w:cs="Times"/>
          <w:color w:val="000000"/>
          <w:lang w:val="en-GB"/>
        </w:rPr>
        <w:t>:</w:t>
      </w:r>
    </w:p>
    <w:p w14:paraId="20BC3CDB" w14:textId="77777777" w:rsidR="006C4714" w:rsidRPr="006C4714" w:rsidRDefault="006C4714" w:rsidP="007E4A45">
      <w:pPr>
        <w:autoSpaceDE w:val="0"/>
        <w:autoSpaceDN w:val="0"/>
        <w:adjustRightInd w:val="0"/>
        <w:spacing w:after="280" w:line="360" w:lineRule="auto"/>
        <w:ind w:left="-142" w:right="850"/>
        <w:rPr>
          <w:rFonts w:ascii="Times" w:hAnsi="Times" w:cs="Times"/>
          <w:b/>
          <w:bCs/>
          <w:color w:val="000000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Skenari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A: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Fokus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te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Tregu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Lokal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+ Diaspora (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Kosovë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Shqipëri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, MV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qytetarë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shqiptarë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jashtë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vendit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>)</w:t>
      </w:r>
    </w:p>
    <w:p w14:paraId="707771C6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skenar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shërbimi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operojë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kryesisht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pasagjerët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Kosova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Shqipëria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Maqedonia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Veriut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diasporën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shqiptare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udhëton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/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drejt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BE.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Tregu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lokal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përfshin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udhëtarët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nisen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aeroportet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Prishtinës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Tiranës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Shkupit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(apo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rajonit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drejt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destinacioneve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evropiane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anasjelltas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vende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(KS, AL, MV)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nuk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pjesë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BE,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rregullorja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evropiane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EC261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gjejë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zbatim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tyre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kushte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caktuara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Kush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përfitojë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?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Çdo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pasagjer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pavarësisht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shtetësisë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hyn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mbrojtjen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EC261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(a)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nis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aeroport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BE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çfarëdo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qoftë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(b)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mbërrin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operohet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kompani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regjistruar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BE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thotë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qytetar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Kosovës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/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Shqipërisë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/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Maqedonisë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bazë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EC261, 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Prishtina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Shkupi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drejt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destinacioni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BE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evropiane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udhëton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drejt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këtyre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vendeve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transportues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evropian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Shembull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pasagjer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Prishtina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Austrian Airlines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BE)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Vjenë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pastaj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Londër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po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mbërrijë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&gt;3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vonesë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destinacion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drejtë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~400€. Po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ashtu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mërgimtar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niset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Gjermania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drejt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Tiranës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Lufthansa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mbulohej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EC261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nisje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BE)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plotësohen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kushtet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</w:p>
    <w:p w14:paraId="3154BF6D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Apple Color Emoji" w:hAnsi="Apple Color Emoji" w:cs="Apple Color Emoji"/>
          <w:color w:val="000000"/>
          <w:sz w:val="21"/>
          <w:szCs w:val="21"/>
          <w:lang w:val="en-GB"/>
        </w:rPr>
        <w:t>💡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Rregullorja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EC261/2004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ofron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shuma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fikse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kompensimi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sipas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distancës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250 €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400 €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600 €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pasagje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aplikohen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3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orë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vonesë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mbërritje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anuluar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(&lt;14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para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nisjes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pasagjeri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refuzuar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imbarkim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dëshirën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tij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Përjashtime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vetëm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shkaku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vonesës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rrethanë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jashtë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kontrollit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(mot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keq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greva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palëve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treta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emergjenca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mungesë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rrethanave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jashtëzakonshme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mban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përgjegjësi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detyrohet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paguajë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standard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financiar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nuk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varen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çmimi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biletës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por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distanca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*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koha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vonesës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qëllimi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tyre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dëmshpërblejnë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shqetësimin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pasagjerit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nxisin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operojnë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korrektësi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.)</w:t>
      </w:r>
    </w:p>
    <w:p w14:paraId="1B40943D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Implikimet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Operative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Skenarit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A:</w:t>
      </w:r>
      <w:r w:rsidRPr="00BE774C">
        <w:rPr>
          <w:rFonts w:ascii="MS Mincho" w:eastAsia="MS Mincho" w:hAnsi="MS Mincho" w:cs="MS Mincho" w:hint="eastAsia"/>
          <w:color w:val="000000"/>
          <w:sz w:val="21"/>
          <w:szCs w:val="21"/>
          <w:highlight w:val="yellow"/>
          <w:lang w:val="en-GB"/>
        </w:rPr>
        <w:t> </w:t>
      </w:r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– </w:t>
      </w:r>
      <w:proofErr w:type="spellStart"/>
      <w:r w:rsidRPr="00BE774C">
        <w:rPr>
          <w:rFonts w:ascii="Times" w:hAnsi="Times" w:cs="Times"/>
          <w:i/>
          <w:iCs/>
          <w:color w:val="000000"/>
          <w:sz w:val="21"/>
          <w:szCs w:val="21"/>
          <w:highlight w:val="yellow"/>
          <w:lang w:val="en-GB"/>
        </w:rPr>
        <w:t>Shërbimi</w:t>
      </w:r>
      <w:proofErr w:type="spellEnd"/>
      <w:r w:rsidRPr="00BE774C">
        <w:rPr>
          <w:rFonts w:ascii="Times" w:hAnsi="Times" w:cs="Times"/>
          <w:i/>
          <w:i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i/>
          <w:iCs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BE774C">
        <w:rPr>
          <w:rFonts w:ascii="Times" w:hAnsi="Times" w:cs="Times"/>
          <w:i/>
          <w:i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i/>
          <w:iCs/>
          <w:color w:val="000000"/>
          <w:sz w:val="21"/>
          <w:szCs w:val="21"/>
          <w:highlight w:val="yellow"/>
          <w:lang w:val="en-GB"/>
        </w:rPr>
        <w:t>rajonin</w:t>
      </w:r>
      <w:proofErr w:type="spellEnd"/>
      <w:r w:rsidRPr="00BE774C">
        <w:rPr>
          <w:rFonts w:ascii="Times" w:hAnsi="Times" w:cs="Times"/>
          <w:i/>
          <w:iCs/>
          <w:color w:val="000000"/>
          <w:sz w:val="21"/>
          <w:szCs w:val="21"/>
          <w:highlight w:val="yellow"/>
          <w:lang w:val="en-GB"/>
        </w:rPr>
        <w:t>:</w:t>
      </w:r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Interdomestik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pozicionohet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platforma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parë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vendase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kompensimet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fluturimeve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duke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ofruar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shërbimin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gjuhët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lokale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shqip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/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maqedonisht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)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me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njohuri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kontekstit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kulturor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avantazh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kundrejt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huaja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ekzistuese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AirHelp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Skycop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cilat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kanë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mbuluar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tani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nevojat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rajonit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Vlen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theksohet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ka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kërkesë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vendet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tona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Skycop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raportuar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mijëra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pasagjerë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Serbi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s’është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BE)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evropian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tregon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udhëtarë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Ballkani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shërbime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ndërkombëtare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tyre.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Interdomestik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kapitalizojë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këtë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kërkesë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duke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ofruar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alternativë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vendase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gjuhën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tyre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me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besueshmëri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lokale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–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çka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tërheqë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pasagjerët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që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deri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tani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janë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drejtuar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aktorëve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globalë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.</w:t>
      </w:r>
    </w:p>
    <w:p w14:paraId="1783A142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color w:val="000000"/>
          <w:sz w:val="21"/>
          <w:szCs w:val="21"/>
          <w:lang w:val="en-GB"/>
        </w:rPr>
        <w:lastRenderedPageBreak/>
        <w:t xml:space="preserve">– </w:t>
      </w:r>
      <w:proofErr w:type="spellStart"/>
      <w:r w:rsidRPr="00BE774C">
        <w:rPr>
          <w:rFonts w:ascii="Times" w:hAnsi="Times" w:cs="Times"/>
          <w:i/>
          <w:iCs/>
          <w:color w:val="000000"/>
          <w:sz w:val="21"/>
          <w:szCs w:val="21"/>
          <w:highlight w:val="yellow"/>
          <w:lang w:val="en-GB"/>
        </w:rPr>
        <w:t>Procedurat</w:t>
      </w:r>
      <w:proofErr w:type="spellEnd"/>
      <w:r w:rsidRPr="00BE774C">
        <w:rPr>
          <w:rFonts w:ascii="Times" w:hAnsi="Times" w:cs="Times"/>
          <w:i/>
          <w:i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i/>
          <w:iCs/>
          <w:color w:val="000000"/>
          <w:sz w:val="21"/>
          <w:szCs w:val="21"/>
          <w:highlight w:val="yellow"/>
          <w:lang w:val="en-GB"/>
        </w:rPr>
        <w:t>ligjore</w:t>
      </w:r>
      <w:proofErr w:type="spellEnd"/>
      <w:r w:rsidRPr="00BE774C">
        <w:rPr>
          <w:rFonts w:ascii="Times" w:hAnsi="Times" w:cs="Times"/>
          <w:i/>
          <w:iCs/>
          <w:color w:val="000000"/>
          <w:sz w:val="21"/>
          <w:szCs w:val="21"/>
          <w:highlight w:val="yellow"/>
          <w:lang w:val="en-GB"/>
        </w:rPr>
        <w:t>:</w:t>
      </w:r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skenarin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lokal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shumica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rasteve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do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trajtohen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fluturime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që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hyjnë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kuadrin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EC261.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Interdomestik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do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veprojë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ndërmjetës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midis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klientit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linjës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ajrore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Nëse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linja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ajrore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pranon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kërkesën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pas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komunikimeve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fillestare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procesi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përfundon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shpejt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me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pagesën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kompensimit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.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Por</w:t>
      </w:r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raste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shumta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përvoja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tregon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se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linjat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ajrore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kundërshtojnë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ose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injorojnë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kërkesat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fillestare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sidomos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kur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vijnë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nga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pasagjerë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individualë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ose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kompani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reja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Këtu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nevojitet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eskalim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ligjor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: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dërgimi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shkresave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formale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nga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avokatë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dhe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ndoshta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ndjekja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gjykatë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skenarin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A,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Interdomestik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mund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fillojë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me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qasje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pragmatike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–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bashkëpunojë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me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avokat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jashtëm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lokal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që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ka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njohuri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për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EC261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për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mbuluar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fazat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e para (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këshillim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ligjor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hartim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parashtresash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).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Nëse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do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nevojitej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ngritja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padive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gjykata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huaja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(p.sh.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Gjermani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kundër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Lufthansa-s),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ndoshta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këtë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fazë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fillestare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kompania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do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t’i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referojë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disa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raste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partnerë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ndërkombëtarë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rastit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(ad-hoc),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ose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thjesht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do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fokusohet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tek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rastet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ku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zgjidhja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mund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arrihet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pa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procese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gjata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gjyqësore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.</w:t>
      </w:r>
    </w:p>
    <w:p w14:paraId="2FCE2430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–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Përmasa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operimit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Skenari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kufizon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fushën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klientelës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shqiptarët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rajonit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diasporës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thotë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marketingu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fokusuar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ngushtësisht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komunitetet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shqiptare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(online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offline),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volumi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vogël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 ai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aktorëve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pan-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evropianë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pozitive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fazën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pilot,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sepse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lejon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testohen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proceset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infrastruktura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numër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menaxhueshëm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brenda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buxhetit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ulët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Gjithashtu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shërbimi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do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diferencohet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“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eksperti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lokal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” – p.sh.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faqja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theksojë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se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është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dedikuar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udhëtarët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nga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Kosova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/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Shqipëria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/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Maqedonia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me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njohuri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gjuhës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realitetit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tyre (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ky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element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besueshmërie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lokale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kthehet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pikë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kyçe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marketingu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).</w:t>
      </w:r>
    </w:p>
    <w:p w14:paraId="124F1CA8" w14:textId="77777777" w:rsidR="006C4714" w:rsidRPr="006C4714" w:rsidRDefault="006C4714" w:rsidP="007E4A45">
      <w:pPr>
        <w:autoSpaceDE w:val="0"/>
        <w:autoSpaceDN w:val="0"/>
        <w:adjustRightInd w:val="0"/>
        <w:spacing w:after="280" w:line="360" w:lineRule="auto"/>
        <w:ind w:left="-142" w:right="850"/>
        <w:jc w:val="both"/>
        <w:rPr>
          <w:rFonts w:ascii="Times" w:hAnsi="Times" w:cs="Times"/>
          <w:b/>
          <w:bCs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Skenari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B: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Zgjerimi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Tregun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BE-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Shërbim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pan-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Evropian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Rrjet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Ligjor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Ndërkombëtar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)</w:t>
      </w:r>
    </w:p>
    <w:p w14:paraId="000B1CFF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skenar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pas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konsolidimit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tregun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lokal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zgjeron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operacionet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tregun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BE-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nënkupton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kufizohet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vetëm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diaspora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shqiptare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por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synojë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pasagjerë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tjerë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evropianë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thjesht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gati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t’i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shërbejë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kujtdo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kualifikueshëm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Ky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zgjerim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partneritete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avokatë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zyra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ligjore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vendet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BE-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ndjekur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rrugë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gjyqësore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nevojshme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Po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ashtu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shkallë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gjerë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operimi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marketingu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</w:p>
    <w:p w14:paraId="45640C72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Implikimet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Operative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Skenarit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B: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–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Rrjeti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Ligjor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Evropian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vendosë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marrëveshje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bashkëpunimi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avokatë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specializuar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drejtat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pasagjerëve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shtete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kyçe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BE.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Strategjia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ishte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identifikohen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2-3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juristë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partnerë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juridiksionet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ndodhin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shpesh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paditë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linjave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Gjermani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Francë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/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Belgjikë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Itali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Spanjë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vende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kanë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bazat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shpesh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pasagjerët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tanë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partnerë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angazhohen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gram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model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”no</w:t>
      </w:r>
      <w:proofErr w:type="gram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win, no fee”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ngjashëm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domethënë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marrin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honorarin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tyre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pjesë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komisionit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suksesit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këtë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mënyrë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Interdomestik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zgjerojë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kapacitetin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ligjor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pasur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nevojë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punësojë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menjëherë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avokatë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secilin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vend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Gjithashtu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krijimi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këtij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rrjeti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shanset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suksesit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kërkesave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shembull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>kompania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>Skycop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 xml:space="preserve"> ka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>krijuar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>një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>rrjet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>mbresëlënës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>avokatësh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>anembanë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green"/>
          <w:lang w:val="en-GB"/>
        </w:rPr>
        <w:t>Europës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gatshëm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procedojnë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gjykatë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kërkojn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mundësuar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Skycop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-it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hezitojë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padisë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fuqishme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refuzojnë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pagesat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madje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kundër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shtetërore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AirBalti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skenarin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B,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adaptojë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njëjtën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filozofi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nuk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ketë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hezitim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lastRenderedPageBreak/>
        <w:t>ndjekje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gjyqësore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baza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forta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ligjore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proofErr w:type="gram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”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asnjë</w:t>
      </w:r>
      <w:proofErr w:type="spellEnd"/>
      <w:proofErr w:type="gram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rrezik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financiar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klientin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”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premtimi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kyç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modeli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Kjo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nënkupton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që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kompania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vetë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duhet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jetë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gati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përballojë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shpenzimet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ligjore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tarifat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gjyqësore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avokatët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etj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.)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afat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shkurtër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këmbim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përqindje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madhe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komisioni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kur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rasti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fitohet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(shih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seksionin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financiar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detaje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).</w:t>
      </w:r>
    </w:p>
    <w:p w14:paraId="2A3E58E5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–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Shtrirja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Marketingut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daljen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tregun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BE-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ndeshet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konkurrencë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fortë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tjera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ngjashme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AirHelp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Skycop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Flightright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Click2Refund,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etj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t’u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dalluar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fokusohet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segmenti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diaspora-s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shqiptare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BE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tashmë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targetuar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skenarin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A)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zgjerojë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gradualisht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fushatat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marketing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gjuhë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huaja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anglisht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eventualisht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gjermanisht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komunitetet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mëdha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shqiptare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Gjermani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/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Zvicër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Avantazhi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ynë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raste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suksesi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lokale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reputacion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komunitetin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shqiptar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jo-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shqiptarë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provojmë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veten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kohën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planifikojmë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ofrimin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shërbimit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anglisht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plotësisht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potencialisht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gjuhë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tjera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krijimin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përmbajtjeve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informuese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pan-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Evropiane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strategji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është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bëhemi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partner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komuniteteve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udhëtarëve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– p.sh. </w:t>
      </w:r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program affiliate</w:t>
      </w:r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me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blogerë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udhëtimi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ose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agjenci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turistike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Evropë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që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referojnë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raste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tek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ne (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Interdomestik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ndajë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pjesë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komisionit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me ta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çdo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rast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fituar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).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Gjithashtu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fituar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besimin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publikut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evropian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do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ndihmojë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publikimi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statistikave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tona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(p.sh.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përqindja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fitimeve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shpejtësia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zgjidhjes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)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transparenca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komunikim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.</w:t>
      </w:r>
    </w:p>
    <w:p w14:paraId="34E50463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–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Volumi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Rastëve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Operacionet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Skenari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parashikon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rritje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ndjeshme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volumit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potenciale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tregu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synuar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shtrihet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gjithë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BE-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(3000+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aeroporte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qindra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miliona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pasagjerë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vit).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Realisht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nuk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synojmë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menjëherë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kapim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treg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masiv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por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pjesë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vogël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atij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tregu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thotë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shumëfishim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krahasuar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skenarin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infrastruktura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teknologjike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proceset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operacionale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shkallëzueshme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fat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arkitektura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propozuar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aplikacionit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automatizuar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lehtë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t’u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zgjeruar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(cloud-based,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aftësi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rritjeje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kapacitetit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sipas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ngarkesës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planin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operativ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nevojë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zgjerojë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ekipin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suportit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shtojë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agjentë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anglishtfolës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koordinator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operativ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mbikëqyr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fluksin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mijëra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kërkesave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raportim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SLA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përgjigjes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etj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.).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Gjithashtu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do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duhen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protokolle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standarde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ndarjen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punës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me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avokatët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partnerë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: p.sh.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sapo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rast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vendoset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padi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delegohet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partnerit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përkatës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ndiqet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sistem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me status “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gjykim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”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Për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ta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menaxhuar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këtë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sistemi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ynë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CRM do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duhet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ketë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funksionalitete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veçanta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për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tracking</w:t>
      </w:r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rasteve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gjykatë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dhe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dokumenteve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shtesë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(p.sh.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evidencat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gjyqësore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).</w:t>
      </w:r>
    </w:p>
    <w:p w14:paraId="50E61079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–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Modeli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Financiar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Komisioneve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skenarin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B,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modeli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“no win, no fee”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mbetet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themeli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por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planifikuar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rastet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shkojnë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gjykatë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komisioni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lartë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mbuluar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shpenzimet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ligjore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praktikë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standarde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industri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p.sh.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Skycop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mban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~30%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komision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kur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zgjidh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çështjen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gjyq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por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nëse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rasti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kërkon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veprime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ligjore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komisioni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rritet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varësisht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nga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juridiksioni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)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~40-50</w:t>
      </w:r>
      <w:r w:rsidRPr="00BE774C">
        <w:rPr>
          <w:rFonts w:ascii="MS Gothic" w:eastAsia="MS Gothic" w:hAnsi="MS Gothic" w:cs="MS Gothic" w:hint="eastAsia"/>
          <w:color w:val="000000"/>
          <w:sz w:val="21"/>
          <w:szCs w:val="21"/>
          <w:highlight w:val="yellow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AirHelp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ashtu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tarifon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+15%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shtesë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komisionin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bazë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ngrejë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pad</w:t>
      </w:r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ndjekë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model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ngjashëm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p.sh.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25-30%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komision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bazë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zgjidhura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marrëveshje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direkte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deri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40-50%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komision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rastet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fituara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lastRenderedPageBreak/>
        <w:t xml:space="preserve">pas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veprimeve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gjyqësore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.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Kështu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shpenzimet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ligjore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(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tarifat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avokatëve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partnerë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kostot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gjyqësore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) do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amortizohen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brenda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atij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komisioni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shtesë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.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Për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klientët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kjo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sërish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mbetet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atraktive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sepse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ata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nuk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paguajnë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asgjë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nga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xhepi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–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vetëm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pranojnë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që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raste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gjyqësore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do u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mbahet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%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pak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më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madhe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dëmshpërblimit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(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gjithsesi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më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mirë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marrin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50-60%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shumës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sesa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0%).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Ky model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shërbimin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financiarisht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përballueshëm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kompaninë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ndjekur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rruga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ligjore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komisionet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fituara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mbulojnë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jo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vetëm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kostot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tyre, por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humbjet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eventuale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fitohe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(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filozofia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se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operojnë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gjithë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aktorët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kryesorë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ata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pranojnë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pjesë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rasteve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humbet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, por e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kompensojnë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fitimet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rastet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suksesshme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, duke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eliminuar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çdo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barrë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financiare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klientët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.)</w:t>
      </w:r>
    </w:p>
    <w:p w14:paraId="2512C8E0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Përmbledhtas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,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dallimi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midis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skenarit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qëndron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ambicia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gjeografike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ligjore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Skenari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qasje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kujdesshme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duke u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fokusuar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treg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specializuar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shqiptarët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brenda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investim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vogël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fillestar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strukturë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shtrenjtë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juridike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Europë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Skenari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shtrirje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plotë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tregun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evropian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nevojë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kapital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madh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ndërthurje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partneritetesh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ndërkufitare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por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sjell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potencial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ardhurash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larta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planin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afatmesëm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sepse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klientela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target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eksponencialisht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).</w:t>
      </w:r>
    </w:p>
    <w:p w14:paraId="5CB107D3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Interdomestik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zgjedhë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fillojë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me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skenarin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A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1 vit (pilot me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tregun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lokal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/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diasporë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)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pas,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bazë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suksesit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mësimeve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vendosë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zgjerimin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skenarin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B. Ky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tranzicion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ndodhë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natyrshëm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teksa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rrjeti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ligjor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fillon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ndërtohet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vetë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diaspora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shqiptare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Evropë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fillon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sjellë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raste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nga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miq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kolegë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huaj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(word of mouth), duke e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shtrirë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shërbimin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përtej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komunitetit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fillestar</w:t>
      </w:r>
      <w:proofErr w:type="spellEnd"/>
      <w:r w:rsidRPr="00BE774C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.</w:t>
      </w:r>
    </w:p>
    <w:p w14:paraId="0E860A50" w14:textId="77777777" w:rsidR="006C4714" w:rsidRPr="006C4714" w:rsidRDefault="006C4714" w:rsidP="007E4A45">
      <w:pPr>
        <w:autoSpaceDE w:val="0"/>
        <w:autoSpaceDN w:val="0"/>
        <w:adjustRightInd w:val="0"/>
        <w:spacing w:after="298" w:line="360" w:lineRule="auto"/>
        <w:ind w:left="-142" w:right="850"/>
        <w:rPr>
          <w:rFonts w:ascii="Times" w:hAnsi="Times" w:cs="Times"/>
          <w:b/>
          <w:bCs/>
          <w:color w:val="000000"/>
          <w:lang w:val="en-GB"/>
        </w:rPr>
      </w:pPr>
      <w:r w:rsidRPr="006C4714">
        <w:rPr>
          <w:rFonts w:ascii="Times" w:hAnsi="Times" w:cs="Times"/>
          <w:b/>
          <w:bCs/>
          <w:color w:val="000000"/>
          <w:lang w:val="en-GB"/>
        </w:rPr>
        <w:t xml:space="preserve">3.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Analizë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Teknologjive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Zhvillimit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Zgjedhje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Kosto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Ulët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Qëndrueshme</w:t>
      </w:r>
      <w:proofErr w:type="spellEnd"/>
    </w:p>
    <w:p w14:paraId="47465EAD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>Për</w:t>
      </w:r>
      <w:proofErr w:type="spellEnd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 xml:space="preserve"> </w:t>
      </w:r>
      <w:proofErr w:type="spellStart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>ndërtimin</w:t>
      </w:r>
      <w:proofErr w:type="spellEnd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 xml:space="preserve"> e </w:t>
      </w:r>
      <w:proofErr w:type="spellStart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>platformës</w:t>
      </w:r>
      <w:proofErr w:type="spellEnd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 xml:space="preserve"> </w:t>
      </w:r>
      <w:proofErr w:type="spellStart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>dixhitale</w:t>
      </w:r>
      <w:proofErr w:type="spellEnd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 xml:space="preserve"> (web + mobile), </w:t>
      </w:r>
      <w:proofErr w:type="spellStart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>është</w:t>
      </w:r>
      <w:proofErr w:type="spellEnd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 xml:space="preserve"> </w:t>
      </w:r>
      <w:proofErr w:type="spellStart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>kritike</w:t>
      </w:r>
      <w:proofErr w:type="spellEnd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 xml:space="preserve"> </w:t>
      </w:r>
      <w:proofErr w:type="spellStart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>zgjedhja</w:t>
      </w:r>
      <w:proofErr w:type="spellEnd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 xml:space="preserve"> e </w:t>
      </w:r>
      <w:proofErr w:type="spellStart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>teknologjive</w:t>
      </w:r>
      <w:proofErr w:type="spellEnd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 xml:space="preserve"> </w:t>
      </w:r>
      <w:proofErr w:type="spellStart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>që</w:t>
      </w:r>
      <w:proofErr w:type="spellEnd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 xml:space="preserve"> </w:t>
      </w:r>
      <w:proofErr w:type="spellStart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>balancojnë</w:t>
      </w:r>
      <w:proofErr w:type="spellEnd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 xml:space="preserve"> </w:t>
      </w:r>
      <w:proofErr w:type="spellStart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>koston</w:t>
      </w:r>
      <w:proofErr w:type="spellEnd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 xml:space="preserve">, </w:t>
      </w:r>
      <w:proofErr w:type="spellStart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>shpejtësinë</w:t>
      </w:r>
      <w:proofErr w:type="spellEnd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 xml:space="preserve"> e </w:t>
      </w:r>
      <w:proofErr w:type="spellStart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>zhvillimit</w:t>
      </w:r>
      <w:proofErr w:type="spellEnd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 xml:space="preserve"> </w:t>
      </w:r>
      <w:proofErr w:type="spellStart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>dhe</w:t>
      </w:r>
      <w:proofErr w:type="spellEnd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 xml:space="preserve"> </w:t>
      </w:r>
      <w:proofErr w:type="spellStart"/>
      <w:r w:rsidRPr="000D73EB">
        <w:rPr>
          <w:rFonts w:ascii="Times" w:hAnsi="Times" w:cs="Times"/>
          <w:b/>
          <w:bCs/>
          <w:color w:val="000000"/>
          <w:sz w:val="21"/>
          <w:szCs w:val="21"/>
          <w:highlight w:val="yellow"/>
          <w:u w:val="single"/>
          <w:lang w:val="en-GB"/>
        </w:rPr>
        <w:t>shkallëzueshmërinë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poshtë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analizohen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opsionet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rekomandohet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arkitektura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përshtatet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Interdomestik-ut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duke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parasysh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buxhetin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kufizuar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fillestar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:</w:t>
      </w:r>
    </w:p>
    <w:p w14:paraId="71AAF4DA" w14:textId="5990370F" w:rsidR="006C4714" w:rsidRPr="000D73EB" w:rsidRDefault="006C4714" w:rsidP="007E4A45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Backend (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Anës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serverit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):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Duke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aplikacioni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kryen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logjikë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biznesi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</w:t>
      </w:r>
      <w:r w:rsidRPr="000D73EB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D73EB">
        <w:rPr>
          <w:rFonts w:ascii="Times" w:hAnsi="Times" w:cs="Times"/>
          <w:bCs/>
          <w:color w:val="000000" w:themeColor="text1"/>
          <w:sz w:val="21"/>
          <w:szCs w:val="21"/>
          <w:highlight w:val="yellow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kontrolli</w:t>
      </w:r>
      <w:proofErr w:type="spellEnd"/>
      <w:r w:rsidRPr="000D73EB">
        <w:rPr>
          <w:rFonts w:ascii="Times" w:hAnsi="Times" w:cs="Times"/>
          <w:bCs/>
          <w:color w:val="000000" w:themeColor="text1"/>
          <w:sz w:val="21"/>
          <w:szCs w:val="21"/>
          <w:highlight w:val="yellow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D73EB">
        <w:rPr>
          <w:rFonts w:ascii="Times" w:hAnsi="Times" w:cs="Times"/>
          <w:bCs/>
          <w:color w:val="000000" w:themeColor="text1"/>
          <w:sz w:val="21"/>
          <w:szCs w:val="21"/>
          <w:highlight w:val="yellow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D73EB">
        <w:rPr>
          <w:rFonts w:ascii="Times" w:hAnsi="Times" w:cs="Times"/>
          <w:bCs/>
          <w:color w:val="000000" w:themeColor="text1"/>
          <w:sz w:val="21"/>
          <w:szCs w:val="21"/>
          <w:highlight w:val="yellow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D73EB">
        <w:rPr>
          <w:rFonts w:ascii="Times" w:hAnsi="Times" w:cs="Times"/>
          <w:bCs/>
          <w:color w:val="000000" w:themeColor="text1"/>
          <w:sz w:val="21"/>
          <w:szCs w:val="21"/>
          <w:highlight w:val="yellow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kritereve</w:t>
      </w:r>
      <w:proofErr w:type="spellEnd"/>
      <w:r w:rsidRPr="000D73EB">
        <w:rPr>
          <w:rFonts w:ascii="Times" w:hAnsi="Times" w:cs="Times"/>
          <w:bCs/>
          <w:color w:val="000000" w:themeColor="text1"/>
          <w:sz w:val="21"/>
          <w:szCs w:val="21"/>
          <w:highlight w:val="yellow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EC261</w:t>
      </w:r>
      <w:r w:rsidRPr="000D73EB">
        <w:rPr>
          <w:rFonts w:ascii="Times" w:hAnsi="Times" w:cs="Times"/>
          <w:bCs/>
          <w:color w:val="000000" w:themeColor="text1"/>
          <w:sz w:val="21"/>
          <w:szCs w:val="2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D73EB">
        <w:rPr>
          <w:rFonts w:ascii="Times" w:hAnsi="Times" w:cs="Times"/>
          <w:bCs/>
          <w:color w:val="000000" w:themeColor="text1"/>
          <w:sz w:val="21"/>
          <w:szCs w:val="21"/>
          <w:highlight w:val="cyan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gjenerimi</w:t>
      </w:r>
      <w:proofErr w:type="spellEnd"/>
      <w:r w:rsidRPr="000D73EB">
        <w:rPr>
          <w:rFonts w:ascii="Times" w:hAnsi="Times" w:cs="Times"/>
          <w:bCs/>
          <w:color w:val="000000" w:themeColor="text1"/>
          <w:sz w:val="21"/>
          <w:szCs w:val="21"/>
          <w:highlight w:val="cyan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D73EB">
        <w:rPr>
          <w:rFonts w:ascii="Times" w:hAnsi="Times" w:cs="Times"/>
          <w:bCs/>
          <w:color w:val="000000" w:themeColor="text1"/>
          <w:sz w:val="21"/>
          <w:szCs w:val="21"/>
          <w:highlight w:val="cyan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D73EB">
        <w:rPr>
          <w:rFonts w:ascii="Times" w:hAnsi="Times" w:cs="Times"/>
          <w:bCs/>
          <w:color w:val="000000" w:themeColor="text1"/>
          <w:sz w:val="21"/>
          <w:szCs w:val="21"/>
          <w:highlight w:val="cyan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D73EB">
        <w:rPr>
          <w:rFonts w:ascii="Times" w:hAnsi="Times" w:cs="Times"/>
          <w:bCs/>
          <w:color w:val="000000" w:themeColor="text1"/>
          <w:sz w:val="21"/>
          <w:szCs w:val="21"/>
          <w:highlight w:val="cyan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dokumenteve</w:t>
      </w:r>
      <w:proofErr w:type="spellEnd"/>
      <w:r w:rsidRPr="000D73EB">
        <w:rPr>
          <w:rFonts w:ascii="Times" w:hAnsi="Times" w:cs="Times"/>
          <w:bCs/>
          <w:color w:val="000000" w:themeColor="text1"/>
          <w:sz w:val="21"/>
          <w:szCs w:val="2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D73EB">
        <w:rPr>
          <w:rFonts w:ascii="Times" w:hAnsi="Times" w:cs="Times"/>
          <w:bCs/>
          <w:color w:val="000000" w:themeColor="text1"/>
          <w:sz w:val="21"/>
          <w:szCs w:val="21"/>
          <w:highlight w:val="magenta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menaxhimi</w:t>
      </w:r>
      <w:proofErr w:type="spellEnd"/>
      <w:r w:rsidRPr="000D73EB">
        <w:rPr>
          <w:rFonts w:ascii="Times" w:hAnsi="Times" w:cs="Times"/>
          <w:bCs/>
          <w:color w:val="000000" w:themeColor="text1"/>
          <w:sz w:val="21"/>
          <w:szCs w:val="21"/>
          <w:highlight w:val="magenta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D73EB">
        <w:rPr>
          <w:rFonts w:ascii="Times" w:hAnsi="Times" w:cs="Times"/>
          <w:bCs/>
          <w:color w:val="000000" w:themeColor="text1"/>
          <w:sz w:val="21"/>
          <w:szCs w:val="21"/>
          <w:highlight w:val="magenta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D73EB">
        <w:rPr>
          <w:rFonts w:ascii="Times" w:hAnsi="Times" w:cs="Times"/>
          <w:bCs/>
          <w:color w:val="000000" w:themeColor="text1"/>
          <w:sz w:val="21"/>
          <w:szCs w:val="21"/>
          <w:highlight w:val="magenta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D73EB">
        <w:rPr>
          <w:rFonts w:ascii="Times" w:hAnsi="Times" w:cs="Times"/>
          <w:bCs/>
          <w:color w:val="000000" w:themeColor="text1"/>
          <w:sz w:val="21"/>
          <w:szCs w:val="21"/>
          <w:highlight w:val="magenta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rasteve</w:t>
      </w:r>
      <w:proofErr w:type="spellEnd"/>
      <w:r w:rsidRPr="000D73EB">
        <w:rPr>
          <w:rFonts w:ascii="Times" w:hAnsi="Times" w:cs="Times"/>
          <w:color w:val="000000" w:themeColor="text1"/>
          <w:sz w:val="21"/>
          <w:szCs w:val="2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proofErr w:type="spellStart"/>
      <w:r w:rsidRPr="000D73EB">
        <w:rPr>
          <w:rFonts w:ascii="Times" w:hAnsi="Times" w:cs="Times"/>
          <w:color w:val="000000"/>
          <w:sz w:val="21"/>
          <w:szCs w:val="21"/>
          <w:lang w:val="en-GB"/>
        </w:rPr>
        <w:t>nevojitet</w:t>
      </w:r>
      <w:proofErr w:type="spellEnd"/>
      <w:r w:rsidRPr="000D73EB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D73EB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0D73EB">
        <w:rPr>
          <w:rFonts w:ascii="Times" w:hAnsi="Times" w:cs="Times"/>
          <w:color w:val="000000"/>
          <w:sz w:val="21"/>
          <w:szCs w:val="21"/>
          <w:lang w:val="en-GB"/>
        </w:rPr>
        <w:t xml:space="preserve"> backend </w:t>
      </w:r>
      <w:proofErr w:type="spellStart"/>
      <w:r w:rsidRPr="000D73EB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0D73EB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D73EB">
        <w:rPr>
          <w:rFonts w:ascii="Times" w:hAnsi="Times" w:cs="Times"/>
          <w:color w:val="000000"/>
          <w:sz w:val="21"/>
          <w:szCs w:val="21"/>
          <w:lang w:val="en-GB"/>
        </w:rPr>
        <w:t>fortë</w:t>
      </w:r>
      <w:proofErr w:type="spellEnd"/>
      <w:r w:rsidRPr="000D73EB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0D73EB">
        <w:rPr>
          <w:rFonts w:ascii="Times" w:hAnsi="Times" w:cs="Times"/>
          <w:color w:val="000000"/>
          <w:sz w:val="21"/>
          <w:szCs w:val="21"/>
          <w:lang w:val="en-GB"/>
        </w:rPr>
        <w:t>Zgjedhjet</w:t>
      </w:r>
      <w:proofErr w:type="spellEnd"/>
      <w:r w:rsidRPr="000D73EB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D73EB">
        <w:rPr>
          <w:rFonts w:ascii="Times" w:hAnsi="Times" w:cs="Times"/>
          <w:color w:val="000000"/>
          <w:sz w:val="21"/>
          <w:szCs w:val="21"/>
          <w:lang w:val="en-GB"/>
        </w:rPr>
        <w:t>tipike</w:t>
      </w:r>
      <w:proofErr w:type="spellEnd"/>
      <w:r w:rsidRPr="000D73EB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0D73EB">
        <w:rPr>
          <w:rFonts w:ascii="Times" w:hAnsi="Times" w:cs="Times"/>
          <w:color w:val="000000"/>
          <w:sz w:val="21"/>
          <w:szCs w:val="21"/>
          <w:lang w:val="en-GB"/>
        </w:rPr>
        <w:t>kosto-efektive</w:t>
      </w:r>
      <w:proofErr w:type="spellEnd"/>
      <w:r w:rsidRPr="000D73EB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D73EB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0D73EB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D73EB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D73EB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D73EB">
        <w:rPr>
          <w:rFonts w:ascii="Times" w:hAnsi="Times" w:cs="Times"/>
          <w:color w:val="000000"/>
          <w:sz w:val="21"/>
          <w:szCs w:val="21"/>
          <w:lang w:val="en-GB"/>
        </w:rPr>
        <w:t>jenë</w:t>
      </w:r>
      <w:proofErr w:type="spellEnd"/>
      <w:r w:rsidRPr="000D73EB">
        <w:rPr>
          <w:rFonts w:ascii="Times" w:hAnsi="Times" w:cs="Times"/>
          <w:color w:val="000000"/>
          <w:sz w:val="21"/>
          <w:szCs w:val="21"/>
          <w:lang w:val="en-GB"/>
        </w:rPr>
        <w:t>:</w:t>
      </w:r>
    </w:p>
    <w:p w14:paraId="46803F83" w14:textId="77777777" w:rsidR="006C4714" w:rsidRPr="006C4714" w:rsidRDefault="006C4714" w:rsidP="007E4A45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Node.js / Express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(JavaScript)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shpejtë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prototipim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biblioteka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ekzistuese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komunitet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gjerë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Mundëson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shkallëzim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horizontal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relativisht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lehtë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(stateless server instances).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41116938" w14:textId="77777777" w:rsidR="006C4714" w:rsidRPr="006C4714" w:rsidRDefault="006C4714" w:rsidP="007E4A45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Python / Django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avantazhin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ekosistemit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biblioteka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PyPDF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gjenerimin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integrime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OCR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duam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lexojmë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automatikisht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ngarkuara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etj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.). Django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ofron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panel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administrimi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gati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integruar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ndihmojë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menaxhimin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brendshëm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53FE6102" w14:textId="77777777" w:rsidR="006C4714" w:rsidRPr="006C4714" w:rsidRDefault="006C4714" w:rsidP="007E4A45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lastRenderedPageBreak/>
        <w:t>PHP / Laravel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opsion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klasik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zhvillues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disponueshëm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tregun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lokal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Ballkanik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kosto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ulët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zhvillimi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Laravel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fiturë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autentikim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queuing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dërguar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email-et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sfond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etj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60DC777F" w14:textId="459B4775" w:rsidR="006C4714" w:rsidRPr="006C4714" w:rsidRDefault="006C4714" w:rsidP="007E4A45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Rekomandimi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tech-stack-u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ekzistues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kompanisë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shembull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partneri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tyre IT)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ekspertizë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.NET apo Java,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por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përmendet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kosto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ulët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zgjidhjet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open-source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Node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Python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preferuara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gjithashtu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integrohen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lehtë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database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PostgreSQL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MySQL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ruajtjen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dhënave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element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rëndësishëm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backend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sistemi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menaxhimit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rasteve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(CRM)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custom,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përshtatet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diçka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ekzistuese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Skycop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p.sh.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investuar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softuer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brendshëm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CRM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secili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ndiqet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kujdes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caktohen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detyra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automatike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“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dërgo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email follow-up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pas 7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ditësh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s’ka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proofErr w:type="gram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përgjigje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”</w:t>
      </w:r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proofErr w:type="gram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nisemi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diçka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thjeshtë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lista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statuset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tyre), por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planin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ta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zgjerojmë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automatizime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(reminders,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raporte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).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04E120F3" w14:textId="77777777" w:rsidR="006C4714" w:rsidRPr="006C4714" w:rsidRDefault="006C4714" w:rsidP="007E4A45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Frontend (Web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anës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klientit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):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ndërfaqen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web,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opsionet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kryesore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:</w:t>
      </w:r>
    </w:p>
    <w:p w14:paraId="4BB9CDA3" w14:textId="77777777" w:rsidR="006C4714" w:rsidRPr="006C4714" w:rsidRDefault="006C4714" w:rsidP="007E4A45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Framework JavaScript modern (React, Angular,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Vue):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ofrojnë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eksperiencë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dinamike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mundësi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krijimi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SPA (single-page app)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dëshirojmë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React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veçanërisht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avantazhin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komunitetit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librarive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(plus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lehtë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ri-përdoret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React Native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mobile).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Vue.js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thjeshtë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mësuar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performancë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lartë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;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Angular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framework por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kompleks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overkill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fazën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).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3212CB5F" w14:textId="77777777" w:rsidR="006C4714" w:rsidRPr="006C4714" w:rsidRDefault="006C4714" w:rsidP="007E4A45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Thymeleaf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/Razor (server-side rendering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klasike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):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formulari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aplikimit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hapa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bëhet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faqe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tradicionale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(multi-step form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serveri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gjeneron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çdo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hap).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ishte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thjeshtë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stabilitet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por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ofron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interaktivitet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“app-like”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Gjithsesi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pjesa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vijnë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platformë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qëllim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specifik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plotësojnë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kërkimet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Google,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kështu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SPA me React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zgjedhja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rekomanduar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UI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këndshëm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1610B73C" w14:textId="77777777" w:rsidR="006C4714" w:rsidRPr="006C4714" w:rsidRDefault="006C4714" w:rsidP="007E4A45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Meqenëse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duam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shpejtësi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kosto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ulët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kombinim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praktik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ishte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React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frontend-in,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design library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ekzistues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Material-UI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Bootstrap)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komponentët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bazë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kështu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shmangim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nevojën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dizajnit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çdo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elementi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zero.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Faqja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optimizuar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celular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(mobile-first design),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mënyrë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aplikacionet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native,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mobile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eksperiencë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optimale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1A52235C" w14:textId="77777777" w:rsidR="006C4714" w:rsidRPr="006C4714" w:rsidRDefault="006C4714" w:rsidP="007E4A45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Aplikacionet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Mobile: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Siç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u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përmend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dy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rrugë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kryesore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:</w:t>
      </w:r>
    </w:p>
    <w:p w14:paraId="5C233A7D" w14:textId="77777777" w:rsidR="006C4714" w:rsidRPr="006C4714" w:rsidRDefault="006C4714" w:rsidP="007E4A45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Native (Swift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iOS, Kotlin/Java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Android):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Performancë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maksimale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por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kosto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dyfishtë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zhvillimit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dy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ekipe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ekip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njeh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dyja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punë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dyfishtë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).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4E87C4D8" w14:textId="77777777" w:rsidR="006C4714" w:rsidRPr="006C4714" w:rsidRDefault="006C4714" w:rsidP="007E4A45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Cross-platform (React Native / Flutter):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lejojnë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shkruash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herë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kodin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UI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ta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lançosh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iOS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ashtu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Android.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React Native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ishte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mjaft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përshtatshëm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frontendi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web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React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ripërdoret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logjika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/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komponentët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Flutter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(Dart)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gjithashtu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popullor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ofron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lastRenderedPageBreak/>
        <w:t>performancë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afër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native.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PWA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opsioni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ekonomik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web-app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instalohet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app,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merr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akses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offline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notifikime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push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Android). PWA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leverdisshëm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fazën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marrin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njoftime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statusin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përmes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email/SMS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vend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push notifications,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dalin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app-et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mirëfillta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499780D6" w14:textId="77777777" w:rsidR="006C4714" w:rsidRPr="006C4714" w:rsidRDefault="006C4714" w:rsidP="007E4A45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Rekomandimi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Lancimi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fillestar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web-app responsive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funksionojë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PWA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celular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shtyrja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zhvillimit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mobile-native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verifikohet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tregu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momentin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vendoset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investohet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app-et mobile,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preferohet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React Native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sepse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ekipi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potencialisht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tashmë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React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web-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kursen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50%+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kostove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krahasuar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zhvillimin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dy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aplikacioneve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native separate.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543680EF" w14:textId="77777777" w:rsidR="006C4714" w:rsidRPr="006C4714" w:rsidRDefault="006C4714" w:rsidP="007E4A45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Baza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dhënave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API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palëve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treta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Pothuajse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çdo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DB me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statusin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përkatës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dhënat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klientit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dhe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fluturimit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et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>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PostgreSQL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MySQL/MariaDB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ishte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mjaftueshëm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kontrollin</w:t>
      </w:r>
      <w:proofErr w:type="spellEnd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fluturimeve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do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përdoren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API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nga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palë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treta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: p.sh. </w:t>
      </w: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AviationStack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FlightStats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ose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OpenSky</w:t>
      </w:r>
      <w:proofErr w:type="spellEnd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Network</w:t>
      </w:r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.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 API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falas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/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lira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japin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statuset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historike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koha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faktike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nisjes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/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mbërritjes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arsyeja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vonesës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shfrytëzohen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opsione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freemium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numër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kufizuar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kërkesash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mujore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ulur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koston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volumi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abonim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pagesë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parashikohet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API-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futur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llogaritjet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kostos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infrastrukturore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poshtë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).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49FD3FF1" w14:textId="77777777" w:rsidR="006C4714" w:rsidRPr="006C4714" w:rsidRDefault="006C4714" w:rsidP="007E4A45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Shërbime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shtesë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teknike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</w:p>
    <w:p w14:paraId="138AE8B4" w14:textId="77777777" w:rsidR="006C4714" w:rsidRPr="000F5556" w:rsidRDefault="006C4714" w:rsidP="007E4A45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highlight w:val="yellow"/>
          <w:lang w:val="en-GB"/>
        </w:rPr>
      </w:pP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Dërgimi</w:t>
      </w:r>
      <w:proofErr w:type="spellEnd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e-mail</w:t>
      </w:r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integrohet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API e-mail (p.sh.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SendGrid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Mailgun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dërguar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konfirmime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dërguar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fundit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bëhet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manualisht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por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ta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automatizojmë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Kostoja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këtyre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shërbimeve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ulët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deri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mijëra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e-mail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muaj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falas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ose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me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kosto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&lt; €20/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muaj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).</w:t>
      </w:r>
      <w:r w:rsidRPr="000F5556">
        <w:rPr>
          <w:rFonts w:ascii="MS Mincho" w:eastAsia="MS Mincho" w:hAnsi="MS Mincho" w:cs="MS Mincho" w:hint="eastAsia"/>
          <w:color w:val="000000"/>
          <w:sz w:val="21"/>
          <w:szCs w:val="21"/>
          <w:highlight w:val="yellow"/>
          <w:lang w:val="en-GB"/>
        </w:rPr>
        <w:t> </w:t>
      </w:r>
    </w:p>
    <w:p w14:paraId="530E074C" w14:textId="77777777" w:rsidR="006C4714" w:rsidRPr="006C4714" w:rsidRDefault="006C4714" w:rsidP="007E4A45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Hostimi</w:t>
      </w:r>
      <w:proofErr w:type="spellEnd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&amp; </w:t>
      </w: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Shkallëzimi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server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cloud (VPS)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fillestar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mjaftonte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lansim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droplet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DigitalOcean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~ €20/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rritjen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volumit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arkitektura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evoluojë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containerization (Docker)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shpërndarje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cloud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AWS, Azure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PaaS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lokal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kontejnerëve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bëjë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lehtë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vendosjen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instancave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load balancing.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5C3ADA81" w14:textId="77777777" w:rsidR="006C4714" w:rsidRPr="006C4714" w:rsidRDefault="006C4714" w:rsidP="007E4A45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Backup &amp; Recovery: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konfiguruar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backup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periodik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DB-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ruajtja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ditore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storage S3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server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tjetër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siguri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humbjes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dhënave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58DD7648" w14:textId="77777777" w:rsidR="006C4714" w:rsidRPr="006C4714" w:rsidRDefault="006C4714" w:rsidP="007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240" w:line="360" w:lineRule="auto"/>
        <w:ind w:left="-142" w:right="850"/>
        <w:rPr>
          <w:rFonts w:ascii="Times" w:hAnsi="Times" w:cs="Times"/>
          <w:color w:val="000000"/>
          <w:sz w:val="20"/>
          <w:szCs w:val="20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>Tabela</w:t>
      </w:r>
      <w:proofErr w:type="spellEnd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>Krahasimit</w:t>
      </w:r>
      <w:proofErr w:type="spellEnd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>Teknologjive</w:t>
      </w:r>
      <w:proofErr w:type="spellEnd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>Kryesore</w:t>
      </w:r>
      <w:proofErr w:type="spellEnd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>:</w:t>
      </w:r>
    </w:p>
    <w:tbl>
      <w:tblPr>
        <w:tblW w:w="11907" w:type="dxa"/>
        <w:tblInd w:w="-1552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978"/>
        <w:gridCol w:w="4247"/>
        <w:gridCol w:w="5682"/>
      </w:tblGrid>
      <w:tr w:rsidR="006C4714" w:rsidRPr="00021863" w14:paraId="046AF7ED" w14:textId="77777777" w:rsidTr="000F5556"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30F85D1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jc w:val="right"/>
              <w:rPr>
                <w:rFonts w:ascii="Times" w:hAnsi="Times" w:cs="Times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spellStart"/>
            <w:r w:rsidRPr="00021863">
              <w:rPr>
                <w:rFonts w:ascii="Times" w:hAnsi="Times" w:cs="Times"/>
                <w:b/>
                <w:bCs/>
                <w:color w:val="000000"/>
                <w:sz w:val="16"/>
                <w:szCs w:val="16"/>
                <w:lang w:val="en-GB"/>
              </w:rPr>
              <w:t>Shtresa</w:t>
            </w:r>
            <w:proofErr w:type="spellEnd"/>
          </w:p>
        </w:tc>
        <w:tc>
          <w:tcPr>
            <w:tcW w:w="4247" w:type="dxa"/>
            <w:tcBorders>
              <w:lef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58D7EB7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jc w:val="center"/>
              <w:rPr>
                <w:rFonts w:ascii="Times" w:hAnsi="Times" w:cs="Times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spellStart"/>
            <w:r w:rsidRPr="00021863">
              <w:rPr>
                <w:rFonts w:ascii="Times" w:hAnsi="Times" w:cs="Times"/>
                <w:b/>
                <w:bCs/>
                <w:color w:val="000000"/>
                <w:sz w:val="16"/>
                <w:szCs w:val="16"/>
                <w:lang w:val="en-GB"/>
              </w:rPr>
              <w:t>Opsioni</w:t>
            </w:r>
            <w:proofErr w:type="spellEnd"/>
            <w:r w:rsidRPr="00021863">
              <w:rPr>
                <w:rFonts w:ascii="Times" w:hAnsi="Times" w:cs="Times"/>
                <w:b/>
                <w:bCs/>
                <w:color w:val="000000"/>
                <w:sz w:val="16"/>
                <w:szCs w:val="16"/>
                <w:lang w:val="en-GB"/>
              </w:rPr>
              <w:t xml:space="preserve"> 1 (</w:t>
            </w:r>
            <w:proofErr w:type="spellStart"/>
            <w:r w:rsidRPr="00021863">
              <w:rPr>
                <w:rFonts w:ascii="Times" w:hAnsi="Times" w:cs="Times"/>
                <w:b/>
                <w:bCs/>
                <w:color w:val="000000"/>
                <w:sz w:val="16"/>
                <w:szCs w:val="16"/>
                <w:lang w:val="en-GB"/>
              </w:rPr>
              <w:t>propozuar</w:t>
            </w:r>
            <w:proofErr w:type="spellEnd"/>
            <w:r w:rsidRPr="00021863">
              <w:rPr>
                <w:rFonts w:ascii="Times" w:hAnsi="Times" w:cs="Times"/>
                <w:b/>
                <w:bCs/>
                <w:color w:val="000000"/>
                <w:sz w:val="16"/>
                <w:szCs w:val="16"/>
                <w:lang w:val="en-GB"/>
              </w:rPr>
              <w:t>)</w:t>
            </w:r>
          </w:p>
        </w:tc>
        <w:tc>
          <w:tcPr>
            <w:tcW w:w="568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042F983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jc w:val="center"/>
              <w:rPr>
                <w:rFonts w:ascii="Times" w:hAnsi="Times" w:cs="Times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spellStart"/>
            <w:r w:rsidRPr="00021863">
              <w:rPr>
                <w:rFonts w:ascii="Times" w:hAnsi="Times" w:cs="Times"/>
                <w:b/>
                <w:bCs/>
                <w:color w:val="000000"/>
                <w:sz w:val="16"/>
                <w:szCs w:val="16"/>
                <w:lang w:val="en-GB"/>
              </w:rPr>
              <w:t>Opsioni</w:t>
            </w:r>
            <w:proofErr w:type="spellEnd"/>
            <w:r w:rsidRPr="00021863">
              <w:rPr>
                <w:rFonts w:ascii="Times" w:hAnsi="Times" w:cs="Times"/>
                <w:b/>
                <w:bCs/>
                <w:color w:val="000000"/>
                <w:sz w:val="16"/>
                <w:szCs w:val="16"/>
                <w:lang w:val="en-GB"/>
              </w:rPr>
              <w:t xml:space="preserve"> 2</w:t>
            </w:r>
          </w:p>
        </w:tc>
      </w:tr>
      <w:tr w:rsidR="006C4714" w:rsidRPr="00021863" w14:paraId="6DF2FB66" w14:textId="77777777" w:rsidTr="000F5556">
        <w:tblPrEx>
          <w:tblBorders>
            <w:top w:val="none" w:sz="0" w:space="0" w:color="auto"/>
          </w:tblBorders>
        </w:tblPrEx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6B5F0B4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jc w:val="right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Backend</w:t>
            </w:r>
          </w:p>
        </w:tc>
        <w:tc>
          <w:tcPr>
            <w:tcW w:w="4247" w:type="dxa"/>
            <w:tcBorders>
              <w:lef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CDFE64E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Node.js/Express (JavaScript) –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kosto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e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ulët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i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shpejtë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për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API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dhe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microservices.</w:t>
            </w:r>
          </w:p>
        </w:tc>
        <w:tc>
          <w:tcPr>
            <w:tcW w:w="568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4933207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Python/Django – framework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i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plotë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i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besueshëm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, me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shumë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biblioteka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ligjore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(p.sh. EC261 calculators).</w:t>
            </w:r>
          </w:p>
        </w:tc>
      </w:tr>
      <w:tr w:rsidR="006C4714" w:rsidRPr="00021863" w14:paraId="393D612B" w14:textId="77777777" w:rsidTr="000F5556">
        <w:tblPrEx>
          <w:tblBorders>
            <w:top w:val="none" w:sz="0" w:space="0" w:color="auto"/>
          </w:tblBorders>
        </w:tblPrEx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DA3757D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jc w:val="right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Frontend Web</w:t>
            </w:r>
          </w:p>
        </w:tc>
        <w:tc>
          <w:tcPr>
            <w:tcW w:w="4247" w:type="dxa"/>
            <w:tcBorders>
              <w:lef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2DEF296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React + Material UI – SPA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interaktive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lehtësi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integrimi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me mobile (React Native).</w:t>
            </w:r>
          </w:p>
        </w:tc>
        <w:tc>
          <w:tcPr>
            <w:tcW w:w="568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E0D247B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Vue.js + Bootstrap –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më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pak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kompleks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, por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pak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komunitet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më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i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vogël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;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gjithashtu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i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shpejtë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për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zhvillim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.</w:t>
            </w:r>
          </w:p>
        </w:tc>
      </w:tr>
      <w:tr w:rsidR="006C4714" w:rsidRPr="00021863" w14:paraId="0A5B020E" w14:textId="77777777" w:rsidTr="000F5556">
        <w:tblPrEx>
          <w:tblBorders>
            <w:top w:val="none" w:sz="0" w:space="0" w:color="auto"/>
          </w:tblBorders>
        </w:tblPrEx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2C58A56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jc w:val="right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Mobile</w:t>
            </w:r>
          </w:p>
        </w:tc>
        <w:tc>
          <w:tcPr>
            <w:tcW w:w="4247" w:type="dxa"/>
            <w:tcBorders>
              <w:lef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F58C54E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b/>
                <w:bCs/>
                <w:color w:val="000000"/>
                <w:sz w:val="16"/>
                <w:szCs w:val="16"/>
                <w:lang w:val="en-GB"/>
              </w:rPr>
              <w:t>(</w:t>
            </w:r>
            <w:proofErr w:type="spellStart"/>
            <w:r w:rsidRPr="00021863">
              <w:rPr>
                <w:rFonts w:ascii="Times" w:hAnsi="Times" w:cs="Times"/>
                <w:b/>
                <w:bCs/>
                <w:color w:val="000000"/>
                <w:sz w:val="16"/>
                <w:szCs w:val="16"/>
                <w:lang w:val="en-GB"/>
              </w:rPr>
              <w:t>Faza</w:t>
            </w:r>
            <w:proofErr w:type="spellEnd"/>
            <w:r w:rsidRPr="00021863">
              <w:rPr>
                <w:rFonts w:ascii="Times" w:hAnsi="Times" w:cs="Times"/>
                <w:b/>
                <w:bCs/>
                <w:color w:val="000000"/>
                <w:sz w:val="16"/>
                <w:szCs w:val="16"/>
                <w:lang w:val="en-GB"/>
              </w:rPr>
              <w:t xml:space="preserve"> 2)</w:t>
            </w: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React Native – 80%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kod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i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përbashkët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me web,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performancë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e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mirë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.</w:t>
            </w:r>
          </w:p>
        </w:tc>
        <w:tc>
          <w:tcPr>
            <w:tcW w:w="568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B9626CB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Native iOS &amp; Android –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experiencë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më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e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mirë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e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mundshme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, por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kërkon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~2x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buxhetin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e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kohën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.</w:t>
            </w:r>
          </w:p>
        </w:tc>
      </w:tr>
      <w:tr w:rsidR="006C4714" w:rsidRPr="00021863" w14:paraId="784BC9F6" w14:textId="77777777" w:rsidTr="000F5556">
        <w:tblPrEx>
          <w:tblBorders>
            <w:top w:val="none" w:sz="0" w:space="0" w:color="auto"/>
          </w:tblBorders>
        </w:tblPrEx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06A916D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jc w:val="right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lastRenderedPageBreak/>
              <w:t>Database</w:t>
            </w:r>
          </w:p>
        </w:tc>
        <w:tc>
          <w:tcPr>
            <w:tcW w:w="4247" w:type="dxa"/>
            <w:tcBorders>
              <w:lef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359E13B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PostgreSQL (open source, ACID compliance, good for structured data).</w:t>
            </w:r>
          </w:p>
        </w:tc>
        <w:tc>
          <w:tcPr>
            <w:tcW w:w="568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A227E15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MySQL/MariaDB – po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ashtu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open source,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diferenca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minimale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për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këtë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rast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përdorimi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.</w:t>
            </w:r>
          </w:p>
        </w:tc>
      </w:tr>
      <w:tr w:rsidR="006C4714" w:rsidRPr="00021863" w14:paraId="67E31B96" w14:textId="77777777" w:rsidTr="000F5556">
        <w:tblPrEx>
          <w:tblBorders>
            <w:top w:val="none" w:sz="0" w:space="0" w:color="auto"/>
          </w:tblBorders>
        </w:tblPrEx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E8FD682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jc w:val="right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Flight Data API</w:t>
            </w:r>
          </w:p>
        </w:tc>
        <w:tc>
          <w:tcPr>
            <w:tcW w:w="4247" w:type="dxa"/>
            <w:tcBorders>
              <w:lef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F2501AF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Free tier APIs (p.sh.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AviationStack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)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për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≤500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kërkesa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/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muaj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; upgrade gradual me plan (p.sh. $50/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muaj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për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10k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kërkesa</w:t>
            </w:r>
            <w:proofErr w:type="spellEnd"/>
            <w:r w:rsidRPr="00021863">
              <w:rPr>
                <w:rFonts w:ascii="MS Gothic" w:eastAsia="MS Gothic" w:hAnsi="MS Gothic" w:cs="MS Gothic" w:hint="eastAsia"/>
                <w:color w:val="000000"/>
                <w:sz w:val="16"/>
                <w:szCs w:val="16"/>
                <w:lang w:val="en-GB"/>
              </w:rPr>
              <w:t>】</w:t>
            </w: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.</w:t>
            </w:r>
          </w:p>
        </w:tc>
        <w:tc>
          <w:tcPr>
            <w:tcW w:w="568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9BE62DB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b/>
                <w:bCs/>
                <w:color w:val="000000"/>
                <w:sz w:val="16"/>
                <w:szCs w:val="16"/>
                <w:lang w:val="en-GB"/>
              </w:rPr>
              <w:t>Alternative:</w:t>
            </w: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Marrëveshje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me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ndonjë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autoritet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lokal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aviacioni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për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të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dhëna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(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pak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gjasë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dhe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më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e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ndërlikuar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).</w:t>
            </w:r>
          </w:p>
        </w:tc>
      </w:tr>
      <w:tr w:rsidR="006C4714" w:rsidRPr="00021863" w14:paraId="5EF69112" w14:textId="77777777" w:rsidTr="000F5556">
        <w:tblPrEx>
          <w:tblBorders>
            <w:top w:val="none" w:sz="0" w:space="0" w:color="auto"/>
          </w:tblBorders>
        </w:tblPrEx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EA633E5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jc w:val="right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Email/SMS Notifications</w:t>
            </w:r>
          </w:p>
        </w:tc>
        <w:tc>
          <w:tcPr>
            <w:tcW w:w="4247" w:type="dxa"/>
            <w:tcBorders>
              <w:lef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92188F9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SendGrid Email API (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deri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100 e-mail/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ditë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falas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); Twilio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për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SMS (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nëse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nevojitet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njoftim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global).</w:t>
            </w:r>
          </w:p>
        </w:tc>
        <w:tc>
          <w:tcPr>
            <w:tcW w:w="568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6907573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Konfigurim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SMTP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vetjak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(pa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kosto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mujore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, por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rrezik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spam); WhatsApp Business API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për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njoftime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(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eksperimentale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, target diaspora).</w:t>
            </w:r>
          </w:p>
        </w:tc>
      </w:tr>
      <w:tr w:rsidR="006C4714" w:rsidRPr="00021863" w14:paraId="66809662" w14:textId="77777777" w:rsidTr="000F5556"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2846A4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jc w:val="right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Hosting &amp; Deployment</w:t>
            </w:r>
          </w:p>
        </w:tc>
        <w:tc>
          <w:tcPr>
            <w:tcW w:w="4247" w:type="dxa"/>
            <w:tcBorders>
              <w:lef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82AD906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VPS Cloud (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DigitalOcean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/AWS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Lightsail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) – ~€20-50/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muaj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; Docker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për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vendosje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fleksible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.</w:t>
            </w:r>
          </w:p>
        </w:tc>
        <w:tc>
          <w:tcPr>
            <w:tcW w:w="568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ED46DAE" w14:textId="77777777" w:rsidR="006C4714" w:rsidRPr="00021863" w:rsidRDefault="006C4714" w:rsidP="007E4A4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line="360" w:lineRule="auto"/>
              <w:ind w:left="-142" w:right="850"/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</w:pPr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Shared Hosting (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më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lirë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, p.sh. €10/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muaj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) – por jo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fleksibël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për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Node/Python,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i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përshtatshëm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vetëm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>për</w:t>
            </w:r>
            <w:proofErr w:type="spellEnd"/>
            <w:r w:rsidRPr="00021863">
              <w:rPr>
                <w:rFonts w:ascii="Times" w:hAnsi="Times" w:cs="Times"/>
                <w:color w:val="000000"/>
                <w:sz w:val="16"/>
                <w:szCs w:val="16"/>
                <w:lang w:val="en-GB"/>
              </w:rPr>
              <w:t xml:space="preserve"> PHP.</w:t>
            </w:r>
          </w:p>
        </w:tc>
      </w:tr>
    </w:tbl>
    <w:p w14:paraId="6E161646" w14:textId="77777777" w:rsidR="006C4714" w:rsidRDefault="006C4714" w:rsidP="007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240" w:line="360" w:lineRule="auto"/>
        <w:ind w:left="-142" w:right="850"/>
        <w:rPr>
          <w:rFonts w:ascii="Times" w:hAnsi="Times" w:cs="Times"/>
          <w:color w:val="000000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>Qëndrueshmëria</w:t>
      </w:r>
      <w:proofErr w:type="spellEnd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>teknologjike</w:t>
      </w:r>
      <w:proofErr w:type="spellEnd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>:</w:t>
      </w:r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Zgjedhjet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mësipërme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sigurojnë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platforma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>mos</w:t>
      </w:r>
      <w:proofErr w:type="spellEnd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>mvaret</w:t>
      </w:r>
      <w:proofErr w:type="spellEnd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>nga</w:t>
      </w:r>
      <w:proofErr w:type="spellEnd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>një</w:t>
      </w:r>
      <w:proofErr w:type="spellEnd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>teknologji</w:t>
      </w:r>
      <w:proofErr w:type="spellEnd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>proprietare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shtrenjtë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gjitha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komponentët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janë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open-source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shërbime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pagesë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sipas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përdorimit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(ska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licenca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fikse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vjetore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larta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).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bën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>kosto</w:t>
      </w:r>
      <w:proofErr w:type="spellEnd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 xml:space="preserve">-n e </w:t>
      </w:r>
      <w:proofErr w:type="spellStart"/>
      <w:r w:rsidRPr="006C4714">
        <w:rPr>
          <w:rFonts w:ascii="Times" w:hAnsi="Times" w:cs="Times"/>
          <w:b/>
          <w:bCs/>
          <w:color w:val="000000"/>
          <w:sz w:val="20"/>
          <w:szCs w:val="20"/>
          <w:lang w:val="en-GB"/>
        </w:rPr>
        <w:t>mirëmbajtjes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ulët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Gjithashtu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komuniteti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gjerë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teknologjive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JavaScript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Python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siguron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ardhmen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lehtë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gjenden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zhvillues</w:t>
      </w:r>
      <w:proofErr w:type="spellEnd"/>
      <w:r w:rsidRPr="006C4714">
        <w:rPr>
          <w:rFonts w:ascii="Times" w:hAnsi="Times" w:cs="Times"/>
          <w:color w:val="000000"/>
          <w:sz w:val="20"/>
          <w:szCs w:val="2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0"/>
          <w:szCs w:val="20"/>
          <w:lang w:val="en-GB"/>
        </w:rPr>
        <w:t>për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të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shtuar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funksionalitete</w:t>
      </w:r>
      <w:proofErr w:type="spellEnd"/>
      <w:r>
        <w:rPr>
          <w:rFonts w:ascii="Times" w:hAnsi="Times" w:cs="Times"/>
          <w:color w:val="000000"/>
          <w:lang w:val="en-GB"/>
        </w:rPr>
        <w:t xml:space="preserve"> apo </w:t>
      </w:r>
      <w:proofErr w:type="spellStart"/>
      <w:r>
        <w:rPr>
          <w:rFonts w:ascii="Times" w:hAnsi="Times" w:cs="Times"/>
          <w:color w:val="000000"/>
          <w:lang w:val="en-GB"/>
        </w:rPr>
        <w:t>për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të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shkallëzuar</w:t>
      </w:r>
      <w:proofErr w:type="spellEnd"/>
      <w:r>
        <w:rPr>
          <w:rFonts w:ascii="Times" w:hAnsi="Times" w:cs="Times"/>
          <w:color w:val="000000"/>
          <w:lang w:val="en-GB"/>
        </w:rPr>
        <w:t xml:space="preserve"> </w:t>
      </w:r>
      <w:proofErr w:type="spellStart"/>
      <w:r>
        <w:rPr>
          <w:rFonts w:ascii="Times" w:hAnsi="Times" w:cs="Times"/>
          <w:color w:val="000000"/>
          <w:lang w:val="en-GB"/>
        </w:rPr>
        <w:t>sistemin</w:t>
      </w:r>
      <w:proofErr w:type="spellEnd"/>
      <w:r>
        <w:rPr>
          <w:rFonts w:ascii="Times" w:hAnsi="Times" w:cs="Times"/>
          <w:color w:val="000000"/>
          <w:lang w:val="en-GB"/>
        </w:rPr>
        <w:t>.</w:t>
      </w:r>
    </w:p>
    <w:p w14:paraId="6061721D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Sfida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teknike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rreziqe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sfida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parasysh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:</w:t>
      </w:r>
    </w:p>
    <w:p w14:paraId="1563B7F3" w14:textId="77777777" w:rsidR="006C4714" w:rsidRPr="006C4714" w:rsidRDefault="006C4714" w:rsidP="007E4A45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Integrimi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dhënave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fluturimit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Ndonjëherë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API-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publike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100%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sakta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kohë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verifikuar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ndoshta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krijuar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mekanizëm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fallback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API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s’jep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arsyen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vonesës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paktën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shënojmë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verifikim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manual).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2D94B0F5" w14:textId="77777777" w:rsidR="006C4714" w:rsidRPr="006C4714" w:rsidRDefault="006C4714" w:rsidP="007E4A45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Shkallëzimi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volumit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email-eve: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dërgojmë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e-mail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monitoruar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reputacioni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domain-it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bllokohemi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ndoshta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domain-eve alternative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IP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adresave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dedikuara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).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3C556C03" w14:textId="77777777" w:rsidR="006C4714" w:rsidRPr="006C4714" w:rsidRDefault="006C4714" w:rsidP="007E4A45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Testimi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cross-browser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pajisje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Sigurisht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bëhet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testimi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shfletues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ndryshëm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(Chrome, Firefox, Safari, Edge)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pajisje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mobile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kryesore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t’u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siguruar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 experience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uniforme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341D9418" w14:textId="77777777" w:rsidR="006C4714" w:rsidRPr="006C4714" w:rsidRDefault="006C4714" w:rsidP="007E4A45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PWA vs Native trade-off: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mbahemi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vetëm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PWA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kohë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vetëdijshëm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iOS PWA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kufizime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s’lejon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notifikime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push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tani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ta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adresuar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mbështetemi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email/SMS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njoftimet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plan B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iOS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app-in.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6DC730DC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përgjithësi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teknologjitë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përzgjedhura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synojnë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minimizojnë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kohën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zhvillimit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komponentë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“off-the-shelf”)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kostot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shumica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cloud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open-source). Ky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kombinim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mundësi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Interdomestik-ut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ndërtojë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platformë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qëndrueshme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përballojë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rritjen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pa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nevojë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ri-shkrim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para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projekti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</w:p>
    <w:p w14:paraId="0DAA6774" w14:textId="77777777" w:rsidR="006C4714" w:rsidRPr="006C4714" w:rsidRDefault="006C4714" w:rsidP="007E4A45">
      <w:pPr>
        <w:autoSpaceDE w:val="0"/>
        <w:autoSpaceDN w:val="0"/>
        <w:adjustRightInd w:val="0"/>
        <w:spacing w:after="298" w:line="360" w:lineRule="auto"/>
        <w:ind w:left="-142" w:right="850"/>
        <w:rPr>
          <w:rFonts w:ascii="Times" w:hAnsi="Times" w:cs="Times"/>
          <w:b/>
          <w:bCs/>
          <w:color w:val="000000"/>
          <w:lang w:val="en-GB"/>
        </w:rPr>
      </w:pPr>
      <w:r w:rsidRPr="006C4714">
        <w:rPr>
          <w:rFonts w:ascii="Times" w:hAnsi="Times" w:cs="Times"/>
          <w:b/>
          <w:bCs/>
          <w:color w:val="000000"/>
          <w:lang w:val="en-GB"/>
        </w:rPr>
        <w:t xml:space="preserve">4.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Struktura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Stafit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Operimet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Procedurat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për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Trajtimin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Kërkesave</w:t>
      </w:r>
      <w:proofErr w:type="spellEnd"/>
    </w:p>
    <w:p w14:paraId="5D4F869C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Edhe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pse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shërbimi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është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dixhital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dhe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shumë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procese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do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automatizohen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suksesi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projektit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varet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edhe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nga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ngritja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një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ekipi</w:t>
      </w:r>
      <w:proofErr w:type="spellEnd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kompetent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aspektet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ligjore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teknike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dhe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mbështetjes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klientit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poshtë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lastRenderedPageBreak/>
        <w:t>paraqitet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struktura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rekomanduar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stafit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rolet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kyçe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procedurat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standarde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operacionale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trajtimin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kërkesave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:</w:t>
      </w:r>
    </w:p>
    <w:p w14:paraId="4EEBF4B9" w14:textId="77777777" w:rsidR="006C4714" w:rsidRPr="006C4714" w:rsidRDefault="006C4714" w:rsidP="007E4A45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Ekspert</w:t>
      </w:r>
      <w:proofErr w:type="spellEnd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Ligjor</w:t>
      </w:r>
      <w:proofErr w:type="spellEnd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EC261 (Jurist/</w:t>
      </w: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Avokat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):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Ky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rol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kritik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t’u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siguruar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çdo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trajtohet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përputhje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legjislacionin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ndjek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procedurat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korrekte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komunikon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autoritetet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Detyrat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kryesore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rishikimi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secilit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sidomos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atyre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kompleksë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këshillim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bazueshmërinë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ligjore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vlen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ndiqet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bie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përjashtimet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përgatitja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letrave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ligjore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ndjekja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padive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gjyqësore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Përvoja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nga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kompani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ngjashme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tregon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se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shpesh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kompensimet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paguhen</w:t>
      </w:r>
      <w:proofErr w:type="spellEnd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vetëm</w:t>
      </w:r>
      <w:proofErr w:type="spellEnd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pasi</w:t>
      </w:r>
      <w:proofErr w:type="spellEnd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ndërhyjnë</w:t>
      </w:r>
      <w:proofErr w:type="spellEnd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avokatët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dhe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hapet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proces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gjyqëso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Prandaj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Interdomestik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duhet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të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ketë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qasje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në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këtë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ekspertizë</w:t>
      </w:r>
      <w:proofErr w:type="spellEnd"/>
      <w:r w:rsidRPr="000F5556">
        <w:rPr>
          <w:rFonts w:ascii="Times" w:hAnsi="Times" w:cs="Times"/>
          <w:color w:val="000000"/>
          <w:sz w:val="21"/>
          <w:szCs w:val="21"/>
          <w:highlight w:val="cyan"/>
          <w:lang w:val="en-GB"/>
        </w:rPr>
        <w:t>.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Rekomandim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angazhohet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avokat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jashtëm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retainer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mujor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pagesë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“per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fituar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” (success fee),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volumi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fillestar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justifikojë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jurist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orar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plot</w:t>
      </w:r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avokat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bashkëpunëtor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rishikon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termat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ligjorë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kontratave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trajnon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stafin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procedurat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standarde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merr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përsipër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rastet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drejt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padisë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ndihmon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t’i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referuar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rrjeti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partnerëve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skenarin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Kostoja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kësaj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qasjeje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jashtme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tipit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€500–€1000/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muaj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(retainer)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përqindje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çdo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fituar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5-10%)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avokati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rritjen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volumit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përfundojnë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gjyq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rregullisht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shqyrtohet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punësimi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juristi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brendshëm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kohë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juristi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kohë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Shkup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vlerësohet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rreth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*</w:t>
      </w:r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€800–€1100/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muaj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bruto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panevojshme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volumi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ende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ulët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.)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4D18462E" w14:textId="77777777" w:rsidR="006C4714" w:rsidRPr="006C4714" w:rsidRDefault="006C4714" w:rsidP="007E4A45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Specialist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Aviacionit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(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Ekspert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Fluturimesh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):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person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njohuri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specifike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industrisë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vlefshëm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sidomos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verifikimin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teknik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rasteve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Detyra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tij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kontrollojë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detajet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oraret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zyrtare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faktike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shkaqet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vonesës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ndonjë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grevë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? mot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keq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? problem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teknik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?),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japë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opinion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bazë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apo j</w:t>
      </w:r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Ky person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mbajë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kontakte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linjat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nivel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teknik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/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operativ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ndonjë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sqarim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komunikim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zyrën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lokale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marrë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konfirmim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shkakut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vonesës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mësuar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u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riplanifikua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Profili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ideal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ishte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ish-punonjës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airline,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agjent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aviacionit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dikush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kupton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rregulloret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aviacionit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terminologjinë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Rekomandim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rol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ta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me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kohë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pjesshme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konsulencë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kontraktohet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specialist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pagesë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orë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(20-50€/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cili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rishikon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para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trainon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stafin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brendshëm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gjurmojnë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informacionin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fluturimev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Me 10,000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6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muajt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objektivi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volumet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menaxhueshme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nevojën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eksperti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full-time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ndoshta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dozens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raste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ditë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Stafi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brendshëm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juristi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suporti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trajnohen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burime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publike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FlightRadar24,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njoftimet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aeroporteve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vonesat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kryer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verifikimet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bazë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biznesi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ndjeshëm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atëherë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angazhohet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specialist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aviacioni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orar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pagë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~€700-€900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muaj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37493EE9" w14:textId="77777777" w:rsidR="006C4714" w:rsidRPr="006C4714" w:rsidRDefault="006C4714" w:rsidP="007E4A45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Stafi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Mbështetjen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Klientit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(Customer Support):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aplikacioni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self-service,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eksperienca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treguar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klientë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pyetje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nevojë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ndihmë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gjatë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procesit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sidomos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bëhet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fjalë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para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procedura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ligjore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ngritur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ekip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vogël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mbështetjes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lastRenderedPageBreak/>
        <w:t>trajtuar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pyetje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teknike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“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ngarkoj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?”),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pyetje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rreth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statusit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(“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tani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?”),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komunikimin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rezultateve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njoftimi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miratohet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refuzohet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ankesat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paqartësitë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ndryshm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Pavarësisht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automatizimit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(e-mail-et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automatike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konfirmimit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statuset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llogarinë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kontakti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human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domosdoshëm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ndërtuar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besim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sidomos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Rekomandim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lançim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paktën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1–2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agjentë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supporti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mundësisht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orar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brenda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ekipi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dygjuhësh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flasin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rrjedhshëm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shqip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maqedonisht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idealisht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anglisht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mënyrë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mbulojnë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gjithë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lokalë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strukturë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1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agjent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shift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paradite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1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pasdite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mbuluar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pyetjet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gjatë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orarit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8:00-20:00.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fluksi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kontakteve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ulët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mesatar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ndoshta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dhjetëra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pyetje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via email/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telefon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gjatë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muajve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par</w:t>
      </w:r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shtohen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ky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ekip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zgjerohet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Outsourcing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kësaj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pune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call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center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jashtëm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nuk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rekomandohet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sepse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shërbimi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specifik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rregulloret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;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stafi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jashtëm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trajnuar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njësoj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prandaj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in-house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kontroll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cilësi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Kosto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Shkup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agjent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suporti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kushton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rreth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*</w:t>
      </w:r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€500–€650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bruto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muaj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2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agjentë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llogaritet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~€12k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vi</w:t>
      </w:r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planifikuar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trajnimi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tyre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fillestar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sistemit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CRM,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procedurat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EC261,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etj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kryhet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juristi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specialisti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aviacionit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).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0FFF2F37" w14:textId="77777777" w:rsidR="006C4714" w:rsidRPr="006C4714" w:rsidRDefault="006C4714" w:rsidP="007E4A45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Menaxher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Teknologjisë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(CTO / IT Manager):</w:t>
      </w:r>
      <w:r w:rsidRPr="00502EB7">
        <w:rPr>
          <w:rFonts w:ascii="MS Mincho" w:eastAsia="MS Mincho" w:hAnsi="MS Mincho" w:cs="MS Mincho" w:hint="eastAsia"/>
          <w:color w:val="000000"/>
          <w:sz w:val="21"/>
          <w:szCs w:val="21"/>
          <w:highlight w:val="yellow"/>
          <w:lang w:val="en-GB"/>
        </w:rPr>
        <w:t> 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zhvillimi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teknik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platformës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delegohet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softuerike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Edusoft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kontraktori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jashtëm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nevojë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person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brenda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mbikëqyrë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aspektin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teknik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perspektiva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biznesit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Ky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rol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lidhja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ndërmjet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ekipit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zhvillues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duke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përkthyer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biznesit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prioritete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teknike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Detyrat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koordinimi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kërkesave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funksionalitete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ndryshime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pas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lansimit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monitorimi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performancës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aplikacionit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(uptime,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shpejtësia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bugs),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sigurimi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kontrata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mirëmbajtjes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zhvilluesit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respektohet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(SLA),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planifikimi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faza-ve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ardhshme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teknologjike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puna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app mobile,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cilat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integrime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shtesë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duhen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fazën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fillestare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ky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rol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mbahet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dikush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ekzistues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prapavijë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IT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asnjë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drejtuesit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aktual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s’ka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njohuri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teknike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atëherë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angazhuar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IT Manager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kohë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pjesshme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plot</w:t>
      </w:r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Rekomandim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Zgjidhje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ndërmjetme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konsulent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jashtëm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IT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mbikëqyrur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kosto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ulët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punësim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Por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rritjen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projektit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sidomos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skenarin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shkallë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bëhet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nevojshme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figurë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teknologjike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kohë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udhëhequr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zgjerimet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siguruar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investimet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IT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objektivat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biznesi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Kosto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orientuese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menaxher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IT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eksperiencë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MK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pagë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~€1300–€1600/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brut</w:t>
      </w:r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merret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dikush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orar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pjesërishëm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menaxher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ekzistues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marrë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përsipër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rolin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ulur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koston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4BC2F7CB" w14:textId="77777777" w:rsidR="006C4714" w:rsidRPr="006C4714" w:rsidRDefault="006C4714" w:rsidP="007E4A45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Role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Shtesë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Mbështetëse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:</w:t>
      </w:r>
      <w:r w:rsidRPr="00502EB7">
        <w:rPr>
          <w:rFonts w:ascii="MS Mincho" w:eastAsia="MS Mincho" w:hAnsi="MS Mincho" w:cs="MS Mincho" w:hint="eastAsia"/>
          <w:color w:val="000000"/>
          <w:sz w:val="21"/>
          <w:szCs w:val="21"/>
          <w:highlight w:val="yellow"/>
          <w:lang w:val="en-GB"/>
        </w:rPr>
        <w:t> </w:t>
      </w:r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–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Menaxher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Operacionesh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/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Koordinator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Kërkesave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rritjen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volumit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nevojitet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dikush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monitoron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ecurinë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gjitha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rasteve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koordinon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ekipin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ligjor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specialistët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suportin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rol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ta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luajë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juristi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specialisti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themeluesit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Detyra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përfshin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sigurohet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asnjë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s’po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neglizhohet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afatet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përgjigjeve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respektohen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gjenerohen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raporte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javore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u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mbyllën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pritje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arsyet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refuzimeve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etj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lastRenderedPageBreak/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ndihmon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përmirësim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vazhdueshëm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vëmë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re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refuzime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caktuar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mendojmë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strategji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shtesë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– </w:t>
      </w:r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Financier/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Kontabilist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Shërbimi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fluks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financiar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marrjen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parave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shpërndarjen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mbajtjen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komisionit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faturimin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komisionit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etj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kujdes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veçantë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transaksione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transparente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saktë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Ndoshta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departamenti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ekzistues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financiar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ta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mbulojë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tashmë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sektor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finance</w:t>
      </w:r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përcaktuar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qartë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procedura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vijnë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paratë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fituar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llogaritet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komisioni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pjesa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tjetër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transferohet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brenda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X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ditësh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;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gjenerohet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faturë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raport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komisionin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mbajtur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sidomos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bizneset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preferojnë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transparencë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invoice).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procese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financiare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qysh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planin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volumet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pagesave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vogla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por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rritjen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bëhen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dhjetëra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apo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qindra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transaksione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menaxhim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Softueri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menaxhimit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ndihmojë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CRM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kësaj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natyre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automatikisht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gjenerojnë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record-e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financiare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mbyllet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).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11A90409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Përmbledhje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Stafit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Nevojshëm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faza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fillestare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):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operojë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shërbim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ekip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bërthamë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vogël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prej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~5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personash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kryesorë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:</w:t>
      </w:r>
    </w:p>
    <w:p w14:paraId="1C0C8638" w14:textId="77777777" w:rsidR="006C4714" w:rsidRPr="006C4714" w:rsidRDefault="006C4714" w:rsidP="007E4A45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1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Jurist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jashtëm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me retainer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pagese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per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mbulon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aspektin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ligjor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2785C79F" w14:textId="77777777" w:rsidR="006C4714" w:rsidRPr="006C4714" w:rsidRDefault="006C4714" w:rsidP="007E4A45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1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Specialist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Fluturimesh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konsulent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jashtëm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part-time)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ndihmon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verifikimet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teknike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këshillime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5247D7DB" w14:textId="77777777" w:rsidR="006C4714" w:rsidRPr="006C4714" w:rsidRDefault="006C4714" w:rsidP="007E4A45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2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Agjentë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Mbështetje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Klienti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staf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brendshëm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përgjigjen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pyetjeve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ndihmojnë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2930D622" w14:textId="77777777" w:rsidR="006C4714" w:rsidRPr="006C4714" w:rsidRDefault="006C4714" w:rsidP="007E4A45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1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Menaxher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Teknologjie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mundësisht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brendshëm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konsulent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koordinon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mbikëqyr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IT.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5193AD91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Rolet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menaxheriale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financiare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ndahen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midis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ekipit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ekzistues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drejtori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aktual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luajë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rolin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Menaxherit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Operativ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kontabilisti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ndjek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pagesat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).</w:t>
      </w:r>
    </w:p>
    <w:p w14:paraId="29767E00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Kosto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vjetore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këtij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stafi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bërthamë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llogaritet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~**€40k – €50k*</w:t>
      </w:r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>:</w:t>
      </w:r>
    </w:p>
    <w:p w14:paraId="41CC962C" w14:textId="77777777" w:rsidR="006C4714" w:rsidRPr="006C4714" w:rsidRDefault="006C4714" w:rsidP="007E4A45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~€10k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juristi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jashtëm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honorar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pagesë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suksesi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),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60A9FD75" w14:textId="77777777" w:rsidR="006C4714" w:rsidRPr="006C4714" w:rsidRDefault="006C4714" w:rsidP="007E4A45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~€5k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specialisti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aviacion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konsulencë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),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746D6BC9" w14:textId="77777777" w:rsidR="006C4714" w:rsidRPr="006C4714" w:rsidRDefault="006C4714" w:rsidP="007E4A45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~€12-15k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suporti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(2 persona),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24CCE8A5" w14:textId="77777777" w:rsidR="006C4714" w:rsidRPr="006C4714" w:rsidRDefault="006C4714" w:rsidP="007E4A45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~€15-20k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menaxheri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IT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pjesë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stafit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orar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konsultues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6405C7B3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strukturë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mundëson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trajtohen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qindra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mijëra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vit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eficiencë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falë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automatizimit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platformës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rritjen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volumit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stafi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gradualisht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agjent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suporti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kapërcehen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20k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jurist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brendshëm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paditë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bëhen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etj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.).</w:t>
      </w:r>
    </w:p>
    <w:p w14:paraId="4CCAFBFD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lastRenderedPageBreak/>
        <w:t>Procedurat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Standarde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Operative (SOP)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Trajtimin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Kërkesave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funksionim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rregullt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hartuar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“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hartë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procesit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”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momenti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hyn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mbyllje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Bazuar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praktikat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hapat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procesit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përgjegjësit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përkatës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:</w:t>
      </w:r>
    </w:p>
    <w:p w14:paraId="2231EA36" w14:textId="77777777" w:rsidR="006C4714" w:rsidRPr="006C4714" w:rsidRDefault="006C4714" w:rsidP="007E4A45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Paraqitja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Kërkesës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(Online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):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Automatike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plotëson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formularin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sistemi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kryen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kontrollet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fillestare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eligjibilitet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ngarkuara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krijohet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status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“I Ri –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pritje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verifikimi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”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6FF2D02A" w14:textId="77777777" w:rsidR="006C4714" w:rsidRPr="006C4714" w:rsidRDefault="006C4714" w:rsidP="007E4A45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Verifikimi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fillestar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ras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tit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(Specialist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Fluturimesh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/ Jurist) – Brenda 24-48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dorëzimi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person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kualifikuar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shikon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t’u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siguruar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dhënat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plota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duket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vlefshëm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mungesa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mungon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ndonjë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kontaktohet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sqarim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del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nuk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kualifikohet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vonesë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&lt;3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shkak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atëherë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komunikohet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nuk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vazhdohet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mbyllet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“I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pavlefshëm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”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>).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5128BE16" w14:textId="77777777" w:rsidR="006C4714" w:rsidRPr="006C4714" w:rsidRDefault="006C4714" w:rsidP="007E4A45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Dërgimi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Kërkesës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tek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Linja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Ajrore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Automatik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/Me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supervisim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konfirmohet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vlefshëm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sistemi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gjeneron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letrën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kërkesës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adresuar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Juristi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agjenti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përkushtuar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kontrollon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herë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formularin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gjeneruar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pastaj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dërgon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emailin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/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faxin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zyrtar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kontakti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kanë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formë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online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email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specifik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EC261; ne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krijojmë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listë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kontakesh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secilën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kalon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status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“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Kërkesa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dërguar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pritje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përgjigjes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”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23114250" w14:textId="77777777" w:rsidR="006C4714" w:rsidRPr="006C4714" w:rsidRDefault="006C4714" w:rsidP="007E4A45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Ndjekja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Afateve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Sistem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+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Agjent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zakonisht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përgjigjen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brenda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4-6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javësh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Sistemi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vendosë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reminder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automatik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p.sh. 2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javë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pas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dërgimit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përgjigje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agjenti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dërgon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kujtesë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Pas 4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javësh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ende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përgjigje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refuzim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çohet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juristi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vendim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6829B540" w14:textId="77777777" w:rsidR="006C4714" w:rsidRPr="006C4714" w:rsidRDefault="006C4714" w:rsidP="007E4A45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Marrja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Përgjigjes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pranon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kompensimin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zakonisht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detajet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bankare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transfer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cilat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ofron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voucher (ne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insistojmë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pagesa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monetare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sipas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ligjit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skenar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kalon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fazën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përmbyllëse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pagesës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refuzon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kërkesën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nuk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përgjigjet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fare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brenda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afatit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atëherë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shënohet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“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mosmarrëveshje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”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kalohet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faza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ligjore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231B4F50" w14:textId="77777777" w:rsidR="006C4714" w:rsidRPr="006C4714" w:rsidRDefault="006C4714" w:rsidP="007E4A45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Faza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Ligjore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(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kur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nevojshme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):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Juristi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+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Partnerët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Juristi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shqyrton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arsyen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refuzimit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Shpesh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arsyet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pretendime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“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rrethana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jashtëzakonshme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” apo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mohimi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fakteve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juristi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vlerëson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rasti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fortë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dokumentacioni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provon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kundërtën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pretendimeve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etj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atëherë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vendos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ndërmarrë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veprime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mëtejshme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:</w:t>
      </w:r>
    </w:p>
    <w:p w14:paraId="69BE7B97" w14:textId="77777777" w:rsidR="006C4714" w:rsidRPr="006C4714" w:rsidRDefault="006C4714" w:rsidP="007E4A45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Fillimisht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një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letër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zyrtare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nga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avokati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(Letter Before Action)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t’i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dërgohet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linjës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ajrore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paralajmërim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se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mungesë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përgjigjes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do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ndiqen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rrugët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gjyqësore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4B982D4A" w14:textId="77777777" w:rsidR="006C4714" w:rsidRPr="00502EB7" w:rsidRDefault="006C4714" w:rsidP="007E4A45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</w:pP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Nëse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prapë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s’ka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zgjidhje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atëherë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niset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padia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.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Këtu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aktivizohet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rrjeti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ynë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avokatëve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partnerë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BE (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skenarin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B)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ose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referohet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rasti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ndonjë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palë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jashtme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me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marrëveshje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skenarin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A,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nëse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s’e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kemi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partnerin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atë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vend).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Avokati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partner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depoziton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padi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gjykatën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kompetente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(p.sh.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vendi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mbërritjes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lastRenderedPageBreak/>
        <w:t>selisë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kompanisë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).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Interdomestik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mbulon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paraprakisht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çdo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taksa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gjyqësore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a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depozita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që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duhe</w:t>
      </w:r>
      <w:proofErr w:type="spellEnd"/>
      <w:r w:rsidRPr="00502EB7">
        <w:rPr>
          <w:rFonts w:ascii="MS Gothic" w:eastAsia="MS Gothic" w:hAnsi="MS Gothic" w:cs="MS Gothic" w:hint="eastAsia"/>
          <w:b/>
          <w:bCs/>
          <w:color w:val="000000"/>
          <w:sz w:val="21"/>
          <w:szCs w:val="21"/>
          <w:highlight w:val="cyan"/>
          <w:lang w:val="en-GB"/>
        </w:rPr>
        <w:t>】</w:t>
      </w:r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,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klienti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nuk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paguan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asgjë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cyan"/>
          <w:lang w:val="en-GB"/>
        </w:rPr>
        <w:t>.</w:t>
      </w:r>
      <w:r w:rsidRPr="00502EB7">
        <w:rPr>
          <w:rFonts w:ascii="MS Mincho" w:eastAsia="MS Mincho" w:hAnsi="MS Mincho" w:cs="MS Mincho" w:hint="eastAsia"/>
          <w:b/>
          <w:bCs/>
          <w:color w:val="000000"/>
          <w:sz w:val="21"/>
          <w:szCs w:val="21"/>
          <w:highlight w:val="cyan"/>
          <w:lang w:val="en-GB"/>
        </w:rPr>
        <w:t> </w:t>
      </w:r>
    </w:p>
    <w:p w14:paraId="280E5D21" w14:textId="77777777" w:rsidR="006C4714" w:rsidRPr="00502EB7" w:rsidRDefault="006C4714" w:rsidP="007E4A45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highlight w:val="yellow"/>
          <w:lang w:val="en-GB"/>
        </w:rPr>
      </w:pP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Gjatë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kësaj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faze,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koordinimi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është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rëndësishëm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: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Interdomestik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mban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klientin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informuar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(p.sh. “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Rasti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juaj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është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kaluar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avokatit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tonë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partner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Gjermani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po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ndjekim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procedurat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gjyqësore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.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zgjasë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disa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muaj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por ne do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t’ju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mbajmë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dijeni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.”).</w:t>
      </w:r>
      <w:r w:rsidRPr="00502EB7">
        <w:rPr>
          <w:rFonts w:ascii="MS Mincho" w:eastAsia="MS Mincho" w:hAnsi="MS Mincho" w:cs="MS Mincho" w:hint="eastAsia"/>
          <w:color w:val="000000"/>
          <w:sz w:val="21"/>
          <w:szCs w:val="21"/>
          <w:highlight w:val="yellow"/>
          <w:lang w:val="en-GB"/>
        </w:rPr>
        <w:t> </w:t>
      </w:r>
    </w:p>
    <w:p w14:paraId="4A178E62" w14:textId="77777777" w:rsidR="006C4714" w:rsidRPr="00502EB7" w:rsidRDefault="006C4714" w:rsidP="007E4A45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highlight w:val="yellow"/>
          <w:lang w:val="en-GB"/>
        </w:rPr>
      </w:pP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Nëse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arrihet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vendim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gjykate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pro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klientit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ose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linja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*(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vijon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nga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procedura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ligjore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hapit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gram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6)*</w:t>
      </w:r>
      <w:proofErr w:type="gram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Nëse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arrihet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një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marrëveshje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gjatë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procesit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gjyqësor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(p.sh.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linja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ajrore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pranon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paguajë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para se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jepet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vendimi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)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ose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fitohet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gjyqi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kompania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merr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shumën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kompensimit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shpesh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avokatët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sigurohen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kërkojnë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edhe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shpenzimet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gjyqësore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t’u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ngarkohen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linjave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ajrore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kur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fitohet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rast</w:t>
      </w:r>
      <w:proofErr w:type="spellEnd"/>
      <w:r w:rsidRPr="00502EB7">
        <w:rPr>
          <w:rFonts w:ascii="MS Gothic" w:eastAsia="MS Gothic" w:hAnsi="MS Gothic" w:cs="MS Gothic" w:hint="eastAsia"/>
          <w:color w:val="000000"/>
          <w:sz w:val="21"/>
          <w:szCs w:val="21"/>
          <w:highlight w:val="yellow"/>
          <w:lang w:val="en-GB"/>
        </w:rPr>
        <w:t>】</w:t>
      </w:r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).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Pastaj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Interdomestik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transferon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tek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klienti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pjesën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tij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(p.sh. 70%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nëse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komisioni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ynë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është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30%)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mbyll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rastin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“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zgjidhur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me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sukses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”.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Nëse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përkundrazi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rasti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humbet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gjykatë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ose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rezulton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pamundur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linja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ajrore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provoi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se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ishte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rrethanë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jashtëzakonshme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etj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.),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atëherë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rasti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mbyllet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“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mbyllur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pa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sukses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”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dhe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klienti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nuk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paguan</w:t>
      </w:r>
      <w:proofErr w:type="spellEnd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asgjë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ndërsa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kompania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mbulon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shpenzimet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kjo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është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kostoja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modelit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r w:rsidRPr="00502EB7">
        <w:rPr>
          <w:rFonts w:ascii="Times" w:hAnsi="Times" w:cs="Times"/>
          <w:i/>
          <w:iCs/>
          <w:color w:val="000000"/>
          <w:sz w:val="21"/>
          <w:szCs w:val="21"/>
          <w:highlight w:val="yellow"/>
          <w:lang w:val="en-GB"/>
        </w:rPr>
        <w:t>no-win no-fee</w:t>
      </w:r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por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pjesë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llogjikës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së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biznesit</w:t>
      </w:r>
      <w:proofErr w:type="spellEnd"/>
      <w:r w:rsidRPr="00502EB7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).</w:t>
      </w:r>
      <w:r w:rsidRPr="00502EB7">
        <w:rPr>
          <w:rFonts w:ascii="MS Mincho" w:eastAsia="MS Mincho" w:hAnsi="MS Mincho" w:cs="MS Mincho" w:hint="eastAsia"/>
          <w:color w:val="000000"/>
          <w:sz w:val="21"/>
          <w:szCs w:val="21"/>
          <w:highlight w:val="yellow"/>
          <w:lang w:val="en-GB"/>
        </w:rPr>
        <w:t> </w:t>
      </w:r>
    </w:p>
    <w:p w14:paraId="04BE25D0" w14:textId="77777777" w:rsidR="006C4714" w:rsidRPr="006C4714" w:rsidRDefault="006C4714" w:rsidP="007E4A45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Pagesat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Shpërndarja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Kur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aprovohet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linja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transferojë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direkt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llogarinë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bankare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rrallë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shpesh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t’ia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transferojë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Interdomestik-ut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veprojmë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prokurë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/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cesion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Praktika</w:t>
      </w:r>
      <w:proofErr w:type="spellEnd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kompanive</w:t>
      </w:r>
      <w:proofErr w:type="spellEnd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si</w:t>
      </w:r>
      <w:proofErr w:type="spellEnd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kjo</w:t>
      </w:r>
      <w:proofErr w:type="spellEnd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është</w:t>
      </w:r>
      <w:proofErr w:type="spellEnd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që</w:t>
      </w:r>
      <w:proofErr w:type="spellEnd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E323FF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kompania</w:t>
      </w:r>
      <w:proofErr w:type="spellEnd"/>
      <w:r w:rsidRPr="00E323FF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E323FF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ndërmjetëse</w:t>
      </w:r>
      <w:proofErr w:type="spellEnd"/>
      <w:r w:rsidRPr="00E323FF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E323FF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E323FF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E323FF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marrë</w:t>
      </w:r>
      <w:proofErr w:type="spellEnd"/>
      <w:r w:rsidRPr="00E323FF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E323FF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shumën</w:t>
      </w:r>
      <w:proofErr w:type="spellEnd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mbajë</w:t>
      </w:r>
      <w:proofErr w:type="spellEnd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komisionin</w:t>
      </w:r>
      <w:proofErr w:type="spellEnd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vet, </w:t>
      </w:r>
      <w:proofErr w:type="spellStart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dhe</w:t>
      </w:r>
      <w:proofErr w:type="spellEnd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më</w:t>
      </w:r>
      <w:proofErr w:type="spellEnd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pas </w:t>
      </w:r>
      <w:proofErr w:type="spellStart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t’ia</w:t>
      </w:r>
      <w:proofErr w:type="spellEnd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kalojë</w:t>
      </w:r>
      <w:proofErr w:type="spellEnd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pjesën</w:t>
      </w:r>
      <w:proofErr w:type="spellEnd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tjetër</w:t>
      </w:r>
      <w:proofErr w:type="spellEnd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E323FF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klienti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besim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transparencë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kontratë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specifikohet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qartë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%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komisionit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angazhimi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pagesa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bëhet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brenda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X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ditësh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marrja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Interdomestik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transfertat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bankare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SEPA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llogari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Evropë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shërbime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Wise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pagesa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ndërkombëtare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tarifa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minimale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mënyrë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marrin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paratë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vonesa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Gjithçka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evidentohet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financa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auditim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brendshëm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0DBD58BC" w14:textId="77777777" w:rsidR="006C4714" w:rsidRPr="006C4714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Standardet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Shërbimit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ndaj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Klientit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operim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synimi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kohët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përgjigjes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shpejta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pyetjet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klientëve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–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përgjigje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brenda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1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dite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.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rastet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–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një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afat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tipik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është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8-12 </w:t>
      </w:r>
      <w:proofErr w:type="spellStart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javë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nga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aplikimi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deri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pages</w:t>
      </w:r>
      <w:r w:rsidRPr="00D477A5">
        <w:rPr>
          <w:rFonts w:ascii="MS Gothic" w:eastAsia="MS Gothic" w:hAnsi="MS Gothic" w:cs="MS Gothic" w:hint="eastAsia"/>
          <w:color w:val="000000"/>
          <w:sz w:val="21"/>
          <w:szCs w:val="21"/>
          <w:highlight w:val="yellow"/>
          <w:lang w:val="en-GB"/>
        </w:rPr>
        <w:t>】</w:t>
      </w:r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pasi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varet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nga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reagimi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linjës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Rëndësi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ka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komunikimi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proaktiv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marrë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njoftime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secilën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fazë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kryesore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dorëzoi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aplikimin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u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dërgua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kërkesa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u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përgjigj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linja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ajrore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etj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mban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angazhuar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informuar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javë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</w:p>
    <w:p w14:paraId="7A3843AA" w14:textId="10E10E86" w:rsidR="006C4714" w:rsidRPr="00D477A5" w:rsidRDefault="006C4714" w:rsidP="00D477A5">
      <w:pPr>
        <w:autoSpaceDE w:val="0"/>
        <w:autoSpaceDN w:val="0"/>
        <w:adjustRightInd w:val="0"/>
        <w:spacing w:after="298" w:line="360" w:lineRule="auto"/>
        <w:ind w:left="-142" w:right="850"/>
        <w:rPr>
          <w:rFonts w:ascii="Times" w:hAnsi="Times" w:cs="Times"/>
          <w:b/>
          <w:bCs/>
          <w:color w:val="000000"/>
          <w:lang w:val="en-GB"/>
        </w:rPr>
      </w:pPr>
      <w:r w:rsidRPr="006C4714">
        <w:rPr>
          <w:rFonts w:ascii="Times" w:hAnsi="Times" w:cs="Times"/>
          <w:b/>
          <w:bCs/>
          <w:color w:val="000000"/>
          <w:lang w:val="en-GB"/>
        </w:rPr>
        <w:t xml:space="preserve">5.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Vlerësimi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i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Plotë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i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lang w:val="en-GB"/>
        </w:rPr>
        <w:t>Kostove</w:t>
      </w:r>
      <w:proofErr w:type="spellEnd"/>
      <w:r w:rsidRPr="006C4714">
        <w:rPr>
          <w:rFonts w:ascii="Times" w:hAnsi="Times" w:cs="Times"/>
          <w:b/>
          <w:bCs/>
          <w:color w:val="000000"/>
          <w:lang w:val="en-GB"/>
        </w:rPr>
        <w:t xml:space="preserve"> Operative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5B88B77C" w14:textId="77777777" w:rsidR="006C4714" w:rsidRPr="006C4714" w:rsidRDefault="006C4714" w:rsidP="007E4A45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Marketingu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Dixhital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(Facebook, Instagram,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TikTok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, Google):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Strategjia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marketingut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fillimisht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fokusuar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online.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parashikuar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buxhet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€10,000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fushata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dixhitale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cili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shpenzohet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brenda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vitit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par</w:t>
      </w:r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Ky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buxhet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vlen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skenarin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ashtu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skenarin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B, por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targetime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ndryshme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:</w:t>
      </w:r>
    </w:p>
    <w:p w14:paraId="26F3EB16" w14:textId="77777777" w:rsidR="006C4714" w:rsidRPr="006C4714" w:rsidRDefault="006C4714" w:rsidP="007E4A45">
      <w:pPr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lastRenderedPageBreak/>
        <w:t>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skenarin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A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fokus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ngushtë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diaspora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tregjet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shqiptare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Reklamat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Facebook/Instagram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targetojnë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shqiptarët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udhëtojnë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bazuar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interesa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“travel/airlines”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vendndodhje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gjatë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pushimeve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reklamat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TikTok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video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kreative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edukative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rreth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rinjtë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emigrantë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fushatat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Google Search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çelësa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“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fluturimi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vonesë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”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gjuhët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shqip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/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anglish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Pritet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ROI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lartë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sepse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targeti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specializuar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shfrytëzohen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grupet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organike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komunitetet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diasporës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Facebook, Reddit, WhatsApp,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etj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pa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kosto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veç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kohë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768E7911" w14:textId="77777777" w:rsidR="006C4714" w:rsidRPr="006C4714" w:rsidRDefault="006C4714" w:rsidP="007E4A45">
      <w:pPr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skenarin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B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shpenzohet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ndoshta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pak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arritur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audiencë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gjerë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gjuhë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ndryshme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parashikohet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+50%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rritje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buxhetit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dmth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~€15k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vitin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parë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sepse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përveç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kanaleve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mësipërme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bëjmë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fushata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anglisht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(target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gjithë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Evropën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ndoshta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gjermanisht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/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frëngjisht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bashkëpunim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ndonjë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mikro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-influencer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vloger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udhëtimi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tregon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historinë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kompensimit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Gjithashtu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investohet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content marketing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shkrime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blogun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tonë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rrisin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SEO,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postime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edukative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tërheqin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organikisht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</w:t>
      </w:r>
      <w:proofErr w:type="spellEnd"/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Buxheti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marketing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rishikohet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pas 6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muajsh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bazuar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CPA (cost per acquisition)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po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shohim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52C7655B" w14:textId="77777777" w:rsidR="006C4714" w:rsidRPr="006C4714" w:rsidRDefault="006C4714" w:rsidP="007E4A45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Pagesat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Mbledhja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Dhënave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Klientët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kategori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nënkupton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proceset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marrjen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informacionit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fondeve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klientët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Lajmi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mirë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kosto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direkte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ulët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:</w:t>
      </w:r>
    </w:p>
    <w:p w14:paraId="4688285A" w14:textId="77777777" w:rsidR="006C4714" w:rsidRPr="006C4714" w:rsidRDefault="006C4714" w:rsidP="007E4A45">
      <w:pPr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Mbledhja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dhënave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bëhet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përmes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aplikacionit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nuk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ka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formularë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fizikë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).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konsiderojmë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kosto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vetëm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ndonjë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licencë</w:t>
      </w:r>
      <w:proofErr w:type="spellEnd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nënshkrim</w:t>
      </w:r>
      <w:proofErr w:type="spellEnd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elektronik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(p.sh.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nëse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përdorim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DocuSign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100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dokumente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/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muaj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kushtojë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€20-€50/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muaj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). Por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edhe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shmanget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duke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përdorur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zgjidhjen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tonë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me “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klikim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”.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7080EBCB" w14:textId="77777777" w:rsidR="006C4714" w:rsidRPr="00D477A5" w:rsidRDefault="006C4714" w:rsidP="007E4A45">
      <w:pPr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highlight w:val="yellow"/>
          <w:lang w:val="en-GB"/>
        </w:rPr>
      </w:pPr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Sa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përket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pagesave</w:t>
      </w:r>
      <w:proofErr w:type="spellEnd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nga</w:t>
      </w:r>
      <w:proofErr w:type="spellEnd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klientët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fakt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klientët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nuk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paguajnë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direkt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ne (ne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marrim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komision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nga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kompensimi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).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Pra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nuk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ka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kosto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portali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pagese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siç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do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kishte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një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e-commerce).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Përkundrazi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do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ketë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kosto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përhapjen</w:t>
      </w:r>
      <w:proofErr w:type="spellEnd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parave</w:t>
      </w:r>
      <w:proofErr w:type="spellEnd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tek</w:t>
      </w:r>
      <w:proofErr w:type="spellEnd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klientët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: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bankat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shqiptare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/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kosovare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kenë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tarifa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€10-€20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transferte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ndërkombëtare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;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t’i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ulur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këto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hapim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llogari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EUR</w:t>
      </w:r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një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bankë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digjitale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Revolut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TransferWise)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dhe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bëjmë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SEPA transfers</w:t>
      </w:r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me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kosto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minimale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(0-1€).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llogarisim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simbolikisht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€3-5 </w:t>
      </w:r>
      <w:proofErr w:type="spellStart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komision</w:t>
      </w:r>
      <w:proofErr w:type="spellEnd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bankar</w:t>
      </w:r>
      <w:proofErr w:type="spellEnd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mesatar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klient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që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do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zbritet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nga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kompensimi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shumë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kompani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ia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kalojnë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këtë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kosto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klientit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).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total,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kjo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nuk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ndikon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shumë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buxhetin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tonë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operativ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marrim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vendim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ta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përballojmë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vetë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këtë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kosto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vogël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efekt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marketingu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,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“ne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nuk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ju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marrim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asnjë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cent, as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tarifat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transferit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” – max €5 x 1000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raste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= €5,000,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që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konsiderohet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pjesë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shpenzimeve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operative).</w:t>
      </w:r>
      <w:r w:rsidRPr="00D477A5">
        <w:rPr>
          <w:rFonts w:ascii="MS Mincho" w:eastAsia="MS Mincho" w:hAnsi="MS Mincho" w:cs="MS Mincho" w:hint="eastAsia"/>
          <w:color w:val="000000"/>
          <w:sz w:val="21"/>
          <w:szCs w:val="21"/>
          <w:highlight w:val="yellow"/>
          <w:lang w:val="en-GB"/>
        </w:rPr>
        <w:t> </w:t>
      </w:r>
    </w:p>
    <w:p w14:paraId="1CE2C88E" w14:textId="77777777" w:rsidR="006C4714" w:rsidRPr="006C4714" w:rsidRDefault="006C4714" w:rsidP="007E4A45">
      <w:pPr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ind w:left="-142" w:right="850" w:hanging="144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aspekt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tjetër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ruajtja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dhënave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personale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serverat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backup) –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kemi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përfshirë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tek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infrastruktura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kosto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hosting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dokumenteve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cloud storage) – do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jetë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kuadrin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disa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dhjetëra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eurove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100 GB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dokumente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kushtojnë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&lt;€10/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AWS S3).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4334A22A" w14:textId="77777777" w:rsidR="006C4714" w:rsidRPr="006C4714" w:rsidRDefault="006C4714" w:rsidP="007E4A45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Infrastrukturë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Teknologjike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(Hosting, API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fluturimesh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, Email, </w:t>
      </w:r>
      <w:proofErr w:type="spellStart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etj</w:t>
      </w:r>
      <w:proofErr w:type="spellEnd"/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.):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Siç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u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përmend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hostimi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cloud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aplikacionit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databazës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realizohet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~</w:t>
      </w:r>
      <w:r w:rsidRPr="006C4714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€100–€200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muaj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(p.sh. server + database + storage),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bën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~€2,000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vi</w:t>
      </w:r>
      <w:r w:rsidRPr="006C4714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Këtu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futen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qira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serverit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, domain-et (p.sh. interdomestik.com +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domeina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lokale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lastRenderedPageBreak/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mundshme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.al .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mk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– €10-€20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secila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certifikatat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SSL,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shërbime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monitorimi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Integrimi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 xml:space="preserve">API e </w:t>
      </w:r>
      <w:proofErr w:type="spellStart"/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fluturimeve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fillojë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falas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;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pas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një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plan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mesatar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jetë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p.sh. $100/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muaj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= €1200/vit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nëse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kemi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shumë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verifikime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.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Shërbimi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email-it (SendGrid)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volum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mesatar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mund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jetë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€20/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muaj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.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Pra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totali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infrastrukturës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(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për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vitin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I) e </w:t>
      </w:r>
      <w:proofErr w:type="spellStart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llogarisim</w:t>
      </w:r>
      <w:proofErr w:type="spellEnd"/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 xml:space="preserve"> ~</w:t>
      </w:r>
      <w:r w:rsidRPr="00D477A5">
        <w:rPr>
          <w:rFonts w:ascii="Times" w:hAnsi="Times" w:cs="Times"/>
          <w:b/>
          <w:bCs/>
          <w:color w:val="000000"/>
          <w:sz w:val="21"/>
          <w:szCs w:val="21"/>
          <w:highlight w:val="yellow"/>
          <w:lang w:val="en-GB"/>
        </w:rPr>
        <w:t>€2,000–€3,000</w:t>
      </w:r>
      <w:r w:rsidRPr="00D477A5">
        <w:rPr>
          <w:rFonts w:ascii="Times" w:hAnsi="Times" w:cs="Times"/>
          <w:color w:val="000000"/>
          <w:sz w:val="21"/>
          <w:szCs w:val="21"/>
          <w:highlight w:val="yellow"/>
          <w:lang w:val="en-GB"/>
        </w:rPr>
        <w:t>.</w:t>
      </w:r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skenarin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B,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rritje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margjinale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përdorues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-&gt;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query API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storage, por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këto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kosto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shkallëzohen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gradualisht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;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shkojë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€4-5k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vit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volumi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shumëfishohet</w:t>
      </w:r>
      <w:proofErr w:type="spellEnd"/>
      <w:r w:rsidRPr="006C4714">
        <w:rPr>
          <w:rFonts w:ascii="Times" w:hAnsi="Times" w:cs="Times"/>
          <w:color w:val="000000"/>
          <w:sz w:val="21"/>
          <w:szCs w:val="21"/>
          <w:lang w:val="en-GB"/>
        </w:rPr>
        <w:t>).</w:t>
      </w:r>
      <w:r w:rsidRPr="006C4714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04098342" w14:textId="77777777" w:rsidR="006C4714" w:rsidRPr="00021863" w:rsidRDefault="006C4714" w:rsidP="007E4A45">
      <w:pPr>
        <w:autoSpaceDE w:val="0"/>
        <w:autoSpaceDN w:val="0"/>
        <w:adjustRightInd w:val="0"/>
        <w:spacing w:after="298" w:line="360" w:lineRule="auto"/>
        <w:ind w:left="-142" w:right="850"/>
        <w:rPr>
          <w:rFonts w:ascii="Times" w:hAnsi="Times" w:cs="Times"/>
          <w:b/>
          <w:bCs/>
          <w:color w:val="000000"/>
          <w:lang w:val="en-GB"/>
        </w:rPr>
      </w:pPr>
      <w:r w:rsidRPr="00021863">
        <w:rPr>
          <w:rFonts w:ascii="Times" w:hAnsi="Times" w:cs="Times"/>
          <w:b/>
          <w:bCs/>
          <w:color w:val="000000"/>
          <w:lang w:val="en-GB"/>
        </w:rPr>
        <w:t xml:space="preserve">6. </w:t>
      </w:r>
      <w:proofErr w:type="spellStart"/>
      <w:r w:rsidRPr="00021863">
        <w:rPr>
          <w:rFonts w:ascii="Times" w:hAnsi="Times" w:cs="Times"/>
          <w:b/>
          <w:bCs/>
          <w:color w:val="000000"/>
          <w:lang w:val="en-GB"/>
        </w:rPr>
        <w:t>Modeli</w:t>
      </w:r>
      <w:proofErr w:type="spellEnd"/>
      <w:r w:rsidRPr="00021863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lang w:val="en-GB"/>
        </w:rPr>
        <w:t>Financiar</w:t>
      </w:r>
      <w:proofErr w:type="spellEnd"/>
      <w:r w:rsidRPr="00021863">
        <w:rPr>
          <w:rFonts w:ascii="Times" w:hAnsi="Times" w:cs="Times"/>
          <w:b/>
          <w:bCs/>
          <w:color w:val="000000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lang w:val="en-GB"/>
        </w:rPr>
        <w:t>për</w:t>
      </w:r>
      <w:proofErr w:type="spellEnd"/>
      <w:r w:rsidRPr="00021863">
        <w:rPr>
          <w:rFonts w:ascii="Times" w:hAnsi="Times" w:cs="Times"/>
          <w:b/>
          <w:bCs/>
          <w:color w:val="000000"/>
          <w:lang w:val="en-GB"/>
        </w:rPr>
        <w:t xml:space="preserve"> 1–3 </w:t>
      </w:r>
      <w:proofErr w:type="spellStart"/>
      <w:r w:rsidRPr="00021863">
        <w:rPr>
          <w:rFonts w:ascii="Times" w:hAnsi="Times" w:cs="Times"/>
          <w:b/>
          <w:bCs/>
          <w:color w:val="000000"/>
          <w:lang w:val="en-GB"/>
        </w:rPr>
        <w:t>Vite</w:t>
      </w:r>
      <w:proofErr w:type="spellEnd"/>
    </w:p>
    <w:p w14:paraId="7BFD2D40" w14:textId="77777777" w:rsidR="006C4714" w:rsidRPr="00021863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Duke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kombinuar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gjitha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dhënat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kostot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operative,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modelin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komisioneve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numrin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pritshme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projektojmë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performancën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financiare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projektit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3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vitet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para. Ky model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bazuar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disa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supozime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kyçe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:</w:t>
      </w:r>
    </w:p>
    <w:p w14:paraId="3ABDEBE2" w14:textId="77777777" w:rsidR="006C4714" w:rsidRPr="00021863" w:rsidRDefault="006C4714" w:rsidP="007E4A45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Numri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rasteve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trajtuara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rritet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ndjeshëm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çdo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vit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teksa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rritet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njohja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shërbimit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. (P.sh.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3,000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vitin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1,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6,000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vitin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2, e 12,000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vitin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3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A;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proporcionalisht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B.)</w:t>
      </w:r>
      <w:r w:rsidRPr="00021863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230F0BDA" w14:textId="77777777" w:rsidR="006C4714" w:rsidRPr="00021863" w:rsidRDefault="006C4714" w:rsidP="007E4A45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Përqindja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rasteve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fituara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: jo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gjitha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rezultojnë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kompensim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Disa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refuzohen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arsye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vlefshme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(p.sh. mot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keq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).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Bazuar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statistikat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industrisë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rreth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60% e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rasteve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marra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përfundojnë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sukses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ku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përfshihet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ndjekja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ligjore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pjesë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). Ne do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punojmë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rrisim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këtë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përqindje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selektimin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mirë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mos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humbim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kohë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pakualifikueshme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këmbëngulje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ndjekje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.</w:t>
      </w:r>
      <w:r w:rsidRPr="00021863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1346805E" w14:textId="77777777" w:rsidR="006C4714" w:rsidRPr="00021863" w:rsidRDefault="006C4714" w:rsidP="007E4A45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Shuma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mesatare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kompensimit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: Duke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pasur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parasysh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rrugët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tipike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udhëtarëve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tanë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Europë-Qendrore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/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Ballkan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ta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vendosim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~</w:t>
      </w:r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€400</w:t>
      </w:r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suksesshëm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disa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jenë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€250,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disa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€600,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mesatarja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afërsisht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mes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).</w:t>
      </w:r>
      <w:r w:rsidRPr="00021863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12B74548" w14:textId="77777777" w:rsidR="006C4714" w:rsidRPr="00021863" w:rsidRDefault="006C4714" w:rsidP="007E4A45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Komisioni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mesatar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kompanisë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llogaritje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marrim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~</w:t>
      </w:r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30%</w:t>
      </w:r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(duke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supozuar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shumica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zgjidhen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gjykatë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;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gjykatë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kanë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komision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lartë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por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kosto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shtesë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thjeshtësi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30%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neto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ne).</w:t>
      </w:r>
      <w:r w:rsidRPr="00021863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1BE9984D" w14:textId="77777777" w:rsidR="006C4714" w:rsidRPr="00021863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këto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supozime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parashikojmë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ardhurat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fitimin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Skenarin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A</w:t>
      </w:r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viti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parë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nis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shpenzime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mëdha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zhvillimi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ndaj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pritet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humbje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minimal.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Vitet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2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3,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rritjen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do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jenë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fitimprurëse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Skenarin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B</w:t>
      </w:r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investimi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fillestar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pak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lartë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por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edhe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numri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ardhurat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pritet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lartë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kështu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arrihet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vitin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1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paku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humbje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shumë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vogël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investohet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rëndë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rritje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. (</w:t>
      </w:r>
      <w:hyperlink r:id="rId5" w:history="1">
        <w:r w:rsidRPr="00021863">
          <w:rPr>
            <w:rFonts w:ascii="Times" w:hAnsi="Times" w:cs="Times"/>
            <w:color w:val="0000E9"/>
            <w:sz w:val="21"/>
            <w:szCs w:val="21"/>
            <w:u w:val="single" w:color="0000E9"/>
            <w:lang w:val="en-GB"/>
          </w:rPr>
          <w:t>image</w:t>
        </w:r>
      </w:hyperlink>
      <w:r w:rsidRPr="00021863">
        <w:rPr>
          <w:rFonts w:ascii="Times" w:hAnsi="Times" w:cs="Times"/>
          <w:color w:val="000000"/>
          <w:sz w:val="21"/>
          <w:szCs w:val="21"/>
          <w:lang w:val="en-GB"/>
        </w:rPr>
        <w:t>)</w:t>
      </w:r>
      <w:r w:rsidRPr="00021863">
        <w:rPr>
          <w:rFonts w:ascii="MS Gothic" w:eastAsia="MS Gothic" w:hAnsi="MS Gothic" w:cs="MS Gothic" w:hint="eastAsia"/>
          <w:color w:val="000000"/>
          <w:sz w:val="21"/>
          <w:szCs w:val="21"/>
          <w:lang w:val="en-GB"/>
        </w:rPr>
        <w:t>】</w:t>
      </w:r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Grafiku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i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mëposhtëm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ilustron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i/>
          <w:iCs/>
          <w:color w:val="000000"/>
          <w:sz w:val="21"/>
          <w:szCs w:val="21"/>
          <w:lang w:val="en-GB"/>
        </w:rPr>
        <w:t>projeksionet</w:t>
      </w:r>
      <w:proofErr w:type="spellEnd"/>
      <w:r w:rsidRPr="00021863">
        <w:rPr>
          <w:rFonts w:ascii="Times" w:hAnsi="Times" w:cs="Times"/>
          <w:b/>
          <w:bCs/>
          <w:i/>
          <w:iCs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b/>
          <w:bCs/>
          <w:i/>
          <w:iCs/>
          <w:color w:val="000000"/>
          <w:sz w:val="21"/>
          <w:szCs w:val="21"/>
          <w:lang w:val="en-GB"/>
        </w:rPr>
        <w:t>fitimit</w:t>
      </w:r>
      <w:proofErr w:type="spellEnd"/>
      <w:r w:rsidRPr="00021863">
        <w:rPr>
          <w:rFonts w:ascii="Times" w:hAnsi="Times" w:cs="Times"/>
          <w:b/>
          <w:bCs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i/>
          <w:iCs/>
          <w:color w:val="000000"/>
          <w:sz w:val="21"/>
          <w:szCs w:val="21"/>
          <w:lang w:val="en-GB"/>
        </w:rPr>
        <w:t>neto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secilin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skenar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gjatë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tre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viteve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.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Skenari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B (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ngjyrë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jeshile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)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demonstron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potencial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shumë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më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lartë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fitimi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pas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zgjerimit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BE,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krahasuar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me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skenarin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A (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blu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)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që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operon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vetëm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tregun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lokal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/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diasporë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.</w:t>
      </w:r>
    </w:p>
    <w:p w14:paraId="6B847DD7" w14:textId="77777777" w:rsidR="006C4714" w:rsidRPr="00021863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vitin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parë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A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dalë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pak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humbje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(p.sh. -€10k)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pasi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investimet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fillestare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rëndojnë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bilancin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ndërsa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B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arrijë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afër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break-even (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madje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modest, p.sh. €50k)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falë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volumit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lastRenderedPageBreak/>
        <w:t>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madh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vitin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dytë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operacionalizimin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plotë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shërbimit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skenari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A</w:t>
      </w:r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trajtojë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rreth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5-6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mijë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ku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supozojmë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~3-4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mijë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fituara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jep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ardhura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rreth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€400 * 3,500 * 0.30 ≈ </w:t>
      </w:r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€420,000</w:t>
      </w:r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Zbritur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kostot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operative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vjetore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cilat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pas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vitit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1 do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jenë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ulëta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p.sh. ~€250k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zgjerimin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stafit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marketingut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vazhduar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realizohet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fitim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neto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rreth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€150,000</w:t>
      </w:r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B, po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vit,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ketë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dyfishin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supozimisht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~12,000),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prej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cilave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~7,000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fituara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duke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gjeneruar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ardhura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~€840,000,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pas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kostove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larta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staf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pak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madh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padi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gjykata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)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pritet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neto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~</w:t>
      </w:r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€300-400k</w:t>
      </w:r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vitin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tretë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efekti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shkallë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vjen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shprehje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A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arrijë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10k+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ndoshta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€200-250k),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ndërsa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B me 20k+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kapë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fitime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afër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apo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mbi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gjysmë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milioni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euro.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Grafiku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tregon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ilustrativ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ku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vitin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3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fitimi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A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€300k,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kurse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B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afrohet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€800k.</w:t>
      </w:r>
    </w:p>
    <w:p w14:paraId="54DC7FF7" w14:textId="77777777" w:rsidR="006C4714" w:rsidRPr="00021863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theksuar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se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këto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projeksione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varen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suksesi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implementimit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: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marketingu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arrin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objektivat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përdoruesve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kualifikimi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bëhet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mirë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nëse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përqindja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fitoreve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mbahet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lartë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Gjithashtu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cash-flow</w:t>
      </w:r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duhet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menaxhuar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kujdes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ndodhë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pagesat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disa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fituara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vonohen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kur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duhen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procese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gjyqësore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6-12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muaj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),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ndërkohë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shpenzimet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operimit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janë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vazhdueshme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mujore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krijojë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nevojën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kapital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qarkullues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shtesë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periudha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afatshkurtra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Megjithatë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mbi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60%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mbyllen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gjyq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brenda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disa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muajve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fluksi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ardhurave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do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fillojë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mbulojë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shpenzimet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operative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vitin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dytë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A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ndoshta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fund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vitit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parë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skenarin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B.</w:t>
      </w:r>
    </w:p>
    <w:p w14:paraId="2A25FF13" w14:textId="77777777" w:rsidR="006C4714" w:rsidRPr="00021863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ardhurat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kompanisë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vijnë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gjitha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komisionet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shembull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nga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kompensim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€400,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Interdomestik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mban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~€120. Duke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pasur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mesatare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€120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komision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fituar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gjeneruar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€1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milion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ardhura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duhen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rreth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8,300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fituara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Kjo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është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ambicioze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por 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arritshme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nivel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pan-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Evropian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(p.sh.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Skycop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raportohet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ketë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trajtuar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dhjetëra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mijëra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raste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). Ne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synojmë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që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pas 3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viteve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shërbimi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ynë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ketë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kapur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pjesë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modeste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tregut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–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mjaftueshëm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qenë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profitabil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dhe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me trend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rritës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.</w:t>
      </w:r>
    </w:p>
    <w:p w14:paraId="0EB7354D" w14:textId="77777777" w:rsidR="006C4714" w:rsidRPr="00021863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Fitimi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potencial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për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>secilin</w:t>
      </w:r>
      <w:proofErr w:type="spellEnd"/>
      <w:r w:rsidRPr="00021863">
        <w:rPr>
          <w:rFonts w:ascii="Times" w:hAnsi="Times" w:cs="Times"/>
          <w:b/>
          <w:bCs/>
          <w:color w:val="000000"/>
          <w:sz w:val="21"/>
          <w:szCs w:val="21"/>
          <w:lang w:val="en-GB"/>
        </w:rPr>
        <w:t xml:space="preserve"> vit</w:t>
      </w:r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përmbledh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kështu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:</w:t>
      </w:r>
    </w:p>
    <w:p w14:paraId="258483B2" w14:textId="77777777" w:rsidR="006C4714" w:rsidRPr="00021863" w:rsidRDefault="006C4714" w:rsidP="007E4A45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Viti 1:</w:t>
      </w:r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A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humbje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vogël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investim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zhvillimi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);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B break-even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minimal (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falë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tregut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madh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).</w:t>
      </w:r>
      <w:r w:rsidRPr="00021863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67BD0A65" w14:textId="77777777" w:rsidR="006C4714" w:rsidRPr="00021863" w:rsidRDefault="006C4714" w:rsidP="007E4A45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Viti 2:</w:t>
      </w:r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A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modest (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qindra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mijë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€);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B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konsiderueshëm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disa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qindra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mijë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€).</w:t>
      </w:r>
      <w:r w:rsidRPr="00021863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5A44B083" w14:textId="77777777" w:rsidR="006C4714" w:rsidRPr="00021863" w:rsidRDefault="006C4714" w:rsidP="007E4A45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ind w:left="-142" w:right="850" w:hanging="72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Viti 3:</w:t>
      </w:r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A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konsolidim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mirë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ndoshta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dyfish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vitit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2);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Skenari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B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rritje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eksponenciale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fitim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shumë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lartë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(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mund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afrohet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me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gjysmë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milioni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ose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më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tepër</w:t>
      </w:r>
      <w:proofErr w:type="spellEnd"/>
      <w:r w:rsidRPr="00021863">
        <w:rPr>
          <w:rFonts w:ascii="Times" w:hAnsi="Times" w:cs="Times"/>
          <w:color w:val="000000"/>
          <w:sz w:val="21"/>
          <w:szCs w:val="21"/>
          <w:lang w:val="en-GB"/>
        </w:rPr>
        <w:t>).</w:t>
      </w:r>
      <w:r w:rsidRPr="00021863">
        <w:rPr>
          <w:rFonts w:ascii="MS Mincho" w:eastAsia="MS Mincho" w:hAnsi="MS Mincho" w:cs="MS Mincho" w:hint="eastAsia"/>
          <w:color w:val="000000"/>
          <w:sz w:val="21"/>
          <w:szCs w:val="21"/>
          <w:lang w:val="en-GB"/>
        </w:rPr>
        <w:t> </w:t>
      </w:r>
    </w:p>
    <w:p w14:paraId="18347A0B" w14:textId="77777777" w:rsidR="006C4714" w:rsidRPr="00021863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1"/>
          <w:szCs w:val="21"/>
          <w:lang w:val="en-GB"/>
        </w:rPr>
      </w:pPr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(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Këto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shifra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janë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vetëm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projeksione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;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objektivi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kryesor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strategjik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është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që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brenda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2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viteve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operacioni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jetë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r w:rsidRPr="00021863">
        <w:rPr>
          <w:rFonts w:ascii="Times" w:hAnsi="Times" w:cs="Times"/>
          <w:b/>
          <w:bCs/>
          <w:i/>
          <w:iCs/>
          <w:color w:val="000000"/>
          <w:sz w:val="21"/>
          <w:szCs w:val="21"/>
          <w:lang w:val="en-GB"/>
        </w:rPr>
        <w:t xml:space="preserve">cash-flow </w:t>
      </w:r>
      <w:proofErr w:type="spellStart"/>
      <w:r w:rsidRPr="00021863">
        <w:rPr>
          <w:rFonts w:ascii="Times" w:hAnsi="Times" w:cs="Times"/>
          <w:b/>
          <w:bCs/>
          <w:i/>
          <w:iCs/>
          <w:color w:val="000000"/>
          <w:sz w:val="21"/>
          <w:szCs w:val="21"/>
          <w:lang w:val="en-GB"/>
        </w:rPr>
        <w:t>pozitiv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dhe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vetë-mbështetës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dhe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brenda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3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viteve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investimi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fillestar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ketë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filluar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jepë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kthim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të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qartë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me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fitime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 xml:space="preserve"> </w:t>
      </w:r>
      <w:proofErr w:type="spellStart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solide</w:t>
      </w:r>
      <w:proofErr w:type="spellEnd"/>
      <w:r w:rsidRPr="00021863">
        <w:rPr>
          <w:rFonts w:ascii="Times" w:hAnsi="Times" w:cs="Times"/>
          <w:i/>
          <w:iCs/>
          <w:color w:val="000000"/>
          <w:sz w:val="21"/>
          <w:szCs w:val="21"/>
          <w:lang w:val="en-GB"/>
        </w:rPr>
        <w:t>.)</w:t>
      </w:r>
    </w:p>
    <w:p w14:paraId="593503EC" w14:textId="4FCBB343" w:rsidR="006C4714" w:rsidRPr="00021863" w:rsidRDefault="001B6587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2"/>
          <w:szCs w:val="22"/>
          <w:lang w:val="en-GB"/>
        </w:rPr>
      </w:pPr>
      <w:r>
        <w:rPr>
          <w:rFonts w:ascii="Times" w:hAnsi="Times" w:cs="Times"/>
          <w:b/>
          <w:bCs/>
          <w:color w:val="000000"/>
          <w:lang w:val="en-GB"/>
        </w:rPr>
        <w:lastRenderedPageBreak/>
        <w:t>\</w:t>
      </w:r>
      <w:proofErr w:type="spellStart"/>
      <w:r w:rsidR="006C4714" w:rsidRPr="00021863">
        <w:rPr>
          <w:rFonts w:ascii="Times" w:hAnsi="Times" w:cs="Times"/>
          <w:b/>
          <w:bCs/>
          <w:color w:val="000000"/>
          <w:sz w:val="22"/>
          <w:szCs w:val="22"/>
          <w:lang w:val="en-GB"/>
        </w:rPr>
        <w:t>Konkluzion</w:t>
      </w:r>
      <w:proofErr w:type="spellEnd"/>
      <w:r w:rsidR="006C4714" w:rsidRPr="00021863">
        <w:rPr>
          <w:rFonts w:ascii="Times" w:hAnsi="Times" w:cs="Times"/>
          <w:b/>
          <w:bCs/>
          <w:color w:val="000000"/>
          <w:sz w:val="22"/>
          <w:szCs w:val="22"/>
          <w:lang w:val="en-GB"/>
        </w:rPr>
        <w:t>:</w:t>
      </w:r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>Projekti</w:t>
      </w:r>
      <w:proofErr w:type="spellEnd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“</w:t>
      </w:r>
      <w:proofErr w:type="spellStart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>Vonesa</w:t>
      </w:r>
      <w:proofErr w:type="spellEnd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” </w:t>
      </w:r>
      <w:proofErr w:type="spellStart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>kërkon</w:t>
      </w:r>
      <w:proofErr w:type="spellEnd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>një</w:t>
      </w:r>
      <w:proofErr w:type="spellEnd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>investim</w:t>
      </w:r>
      <w:proofErr w:type="spellEnd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>të</w:t>
      </w:r>
      <w:proofErr w:type="spellEnd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>konsiderueshëm</w:t>
      </w:r>
      <w:proofErr w:type="spellEnd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>fillestar</w:t>
      </w:r>
      <w:proofErr w:type="spellEnd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, por </w:t>
      </w:r>
      <w:proofErr w:type="spellStart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>të</w:t>
      </w:r>
      <w:proofErr w:type="spellEnd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="006C4714" w:rsidRPr="00021863">
        <w:rPr>
          <w:rFonts w:ascii="Times" w:hAnsi="Times" w:cs="Times"/>
          <w:b/>
          <w:bCs/>
          <w:color w:val="000000"/>
          <w:sz w:val="22"/>
          <w:szCs w:val="22"/>
          <w:lang w:val="en-GB"/>
        </w:rPr>
        <w:t>arsyetuar</w:t>
      </w:r>
      <w:proofErr w:type="spellEnd"/>
      <w:r w:rsidR="006C4714" w:rsidRPr="00021863">
        <w:rPr>
          <w:rFonts w:ascii="Times" w:hAnsi="Times" w:cs="Times"/>
          <w:b/>
          <w:bCs/>
          <w:color w:val="000000"/>
          <w:sz w:val="22"/>
          <w:szCs w:val="22"/>
          <w:lang w:val="en-GB"/>
        </w:rPr>
        <w:t xml:space="preserve"> </w:t>
      </w:r>
      <w:proofErr w:type="spellStart"/>
      <w:r w:rsidR="006C4714" w:rsidRPr="00021863">
        <w:rPr>
          <w:rFonts w:ascii="Times" w:hAnsi="Times" w:cs="Times"/>
          <w:b/>
          <w:bCs/>
          <w:color w:val="000000"/>
          <w:sz w:val="22"/>
          <w:szCs w:val="22"/>
          <w:lang w:val="en-GB"/>
        </w:rPr>
        <w:t>nga</w:t>
      </w:r>
      <w:proofErr w:type="spellEnd"/>
      <w:r w:rsidR="006C4714" w:rsidRPr="00021863">
        <w:rPr>
          <w:rFonts w:ascii="Times" w:hAnsi="Times" w:cs="Times"/>
          <w:b/>
          <w:bCs/>
          <w:color w:val="000000"/>
          <w:sz w:val="22"/>
          <w:szCs w:val="22"/>
          <w:lang w:val="en-GB"/>
        </w:rPr>
        <w:t xml:space="preserve"> </w:t>
      </w:r>
      <w:proofErr w:type="spellStart"/>
      <w:r w:rsidR="006C4714" w:rsidRPr="00021863">
        <w:rPr>
          <w:rFonts w:ascii="Times" w:hAnsi="Times" w:cs="Times"/>
          <w:b/>
          <w:bCs/>
          <w:color w:val="000000"/>
          <w:sz w:val="22"/>
          <w:szCs w:val="22"/>
          <w:lang w:val="en-GB"/>
        </w:rPr>
        <w:t>potenciali</w:t>
      </w:r>
      <w:proofErr w:type="spellEnd"/>
      <w:r w:rsidR="006C4714"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. </w:t>
      </w:r>
    </w:p>
    <w:p w14:paraId="61E45B16" w14:textId="77777777" w:rsidR="006C4714" w:rsidRPr="00021863" w:rsidRDefault="006C4714" w:rsidP="007E4A45">
      <w:pPr>
        <w:autoSpaceDE w:val="0"/>
        <w:autoSpaceDN w:val="0"/>
        <w:adjustRightInd w:val="0"/>
        <w:spacing w:after="240" w:line="360" w:lineRule="auto"/>
        <w:ind w:left="-142" w:right="850"/>
        <w:jc w:val="both"/>
        <w:rPr>
          <w:rFonts w:ascii="Times" w:hAnsi="Times" w:cs="Times"/>
          <w:color w:val="000000"/>
          <w:sz w:val="22"/>
          <w:szCs w:val="22"/>
          <w:lang w:val="en-GB"/>
        </w:rPr>
      </w:pPr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Me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zbatimin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rigoroz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këtij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plani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dhe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disiplinë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përdorimin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buxhetit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Interdomestik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pritet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pozicionohet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si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2"/>
          <w:szCs w:val="22"/>
          <w:lang w:val="en-GB"/>
        </w:rPr>
        <w:t>lideri</w:t>
      </w:r>
      <w:proofErr w:type="spellEnd"/>
      <w:r w:rsidRPr="00021863">
        <w:rPr>
          <w:rFonts w:ascii="Times" w:hAnsi="Times" w:cs="Times"/>
          <w:b/>
          <w:bCs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b/>
          <w:bCs/>
          <w:color w:val="000000"/>
          <w:sz w:val="22"/>
          <w:szCs w:val="22"/>
          <w:lang w:val="en-GB"/>
        </w:rPr>
        <w:t>rajonal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shërbimin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e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kompensimit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fluturimeve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dhe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një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aktor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i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respektuar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edhe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në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tregun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evropian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,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brenda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2-3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viteve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të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 </w:t>
      </w:r>
      <w:proofErr w:type="spellStart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ardhshme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 xml:space="preserve">.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Projekti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jo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vetëm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që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do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të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gjenerojë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fitime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të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konsiderueshme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, por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gjithashtu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do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të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ndërtojë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b/>
          <w:bCs/>
          <w:color w:val="000000"/>
          <w:sz w:val="22"/>
          <w:szCs w:val="22"/>
          <w:highlight w:val="yellow"/>
          <w:lang w:val="en-GB"/>
        </w:rPr>
        <w:t>imazhin</w:t>
      </w:r>
      <w:proofErr w:type="spellEnd"/>
      <w:r w:rsidRPr="001B6587">
        <w:rPr>
          <w:rFonts w:ascii="Times" w:hAnsi="Times" w:cs="Times"/>
          <w:b/>
          <w:bCs/>
          <w:color w:val="000000"/>
          <w:sz w:val="22"/>
          <w:szCs w:val="22"/>
          <w:highlight w:val="yellow"/>
          <w:lang w:val="en-GB"/>
        </w:rPr>
        <w:t xml:space="preserve"> e </w:t>
      </w:r>
      <w:proofErr w:type="spellStart"/>
      <w:r w:rsidRPr="001B6587">
        <w:rPr>
          <w:rFonts w:ascii="Times" w:hAnsi="Times" w:cs="Times"/>
          <w:b/>
          <w:bCs/>
          <w:color w:val="000000"/>
          <w:sz w:val="22"/>
          <w:szCs w:val="22"/>
          <w:highlight w:val="yellow"/>
          <w:lang w:val="en-GB"/>
        </w:rPr>
        <w:t>një</w:t>
      </w:r>
      <w:proofErr w:type="spellEnd"/>
      <w:r w:rsidRPr="001B6587">
        <w:rPr>
          <w:rFonts w:ascii="Times" w:hAnsi="Times" w:cs="Times"/>
          <w:b/>
          <w:bCs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b/>
          <w:bCs/>
          <w:color w:val="000000"/>
          <w:sz w:val="22"/>
          <w:szCs w:val="22"/>
          <w:highlight w:val="yellow"/>
          <w:lang w:val="en-GB"/>
        </w:rPr>
        <w:t>kompanie</w:t>
      </w:r>
      <w:proofErr w:type="spellEnd"/>
      <w:r w:rsidRPr="001B6587">
        <w:rPr>
          <w:rFonts w:ascii="Times" w:hAnsi="Times" w:cs="Times"/>
          <w:b/>
          <w:bCs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b/>
          <w:bCs/>
          <w:color w:val="000000"/>
          <w:sz w:val="22"/>
          <w:szCs w:val="22"/>
          <w:highlight w:val="yellow"/>
          <w:lang w:val="en-GB"/>
        </w:rPr>
        <w:t>inovative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që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mbron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të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drejtat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e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pasagjerëve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–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një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kombinim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i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suksesit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financiar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me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impakt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pozitiv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te</w:t>
      </w:r>
      <w:proofErr w:type="spellEnd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 xml:space="preserve"> </w:t>
      </w:r>
      <w:proofErr w:type="spellStart"/>
      <w:r w:rsidRPr="001B6587">
        <w:rPr>
          <w:rFonts w:ascii="Times" w:hAnsi="Times" w:cs="Times"/>
          <w:color w:val="000000"/>
          <w:sz w:val="22"/>
          <w:szCs w:val="22"/>
          <w:highlight w:val="yellow"/>
          <w:lang w:val="en-GB"/>
        </w:rPr>
        <w:t>konsumatorët</w:t>
      </w:r>
      <w:proofErr w:type="spellEnd"/>
      <w:r w:rsidRPr="00021863">
        <w:rPr>
          <w:rFonts w:ascii="Times" w:hAnsi="Times" w:cs="Times"/>
          <w:color w:val="000000"/>
          <w:sz w:val="22"/>
          <w:szCs w:val="22"/>
          <w:lang w:val="en-GB"/>
        </w:rPr>
        <w:t>.</w:t>
      </w:r>
    </w:p>
    <w:p w14:paraId="0843AA2B" w14:textId="77777777" w:rsidR="006C4714" w:rsidRPr="00021863" w:rsidRDefault="006C4714" w:rsidP="007E4A45">
      <w:pPr>
        <w:spacing w:line="360" w:lineRule="auto"/>
        <w:ind w:left="-142" w:right="850"/>
        <w:jc w:val="both"/>
        <w:rPr>
          <w:sz w:val="22"/>
          <w:szCs w:val="22"/>
        </w:rPr>
      </w:pPr>
      <w:bookmarkStart w:id="0" w:name="_GoBack"/>
      <w:bookmarkEnd w:id="0"/>
    </w:p>
    <w:sectPr w:rsidR="006C4714" w:rsidRPr="00021863" w:rsidSect="006C4714">
      <w:pgSz w:w="12240" w:h="15840"/>
      <w:pgMar w:top="726" w:right="877" w:bottom="719" w:left="172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0000025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00002B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714"/>
    <w:rsid w:val="00021863"/>
    <w:rsid w:val="000D73EB"/>
    <w:rsid w:val="000F5556"/>
    <w:rsid w:val="001B6587"/>
    <w:rsid w:val="00441FCB"/>
    <w:rsid w:val="00502EB7"/>
    <w:rsid w:val="006C4714"/>
    <w:rsid w:val="007E18B0"/>
    <w:rsid w:val="007E4A45"/>
    <w:rsid w:val="00996A8A"/>
    <w:rsid w:val="00BE774C"/>
    <w:rsid w:val="00D477A5"/>
    <w:rsid w:val="00DA16E5"/>
    <w:rsid w:val="00DB77D8"/>
    <w:rsid w:val="00E3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53A533"/>
  <w15:chartTrackingRefBased/>
  <w15:docId w15:val="{56A81438-AD6E-5C41-ABBD-A640FCC0F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8013fdb-1ed4-800b-92c7-68b102edab8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19</Pages>
  <Words>8492</Words>
  <Characters>48405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2025-05-17T10:32:00Z</dcterms:created>
  <dcterms:modified xsi:type="dcterms:W3CDTF">2025-05-17T12:59:00Z</dcterms:modified>
</cp:coreProperties>
</file>